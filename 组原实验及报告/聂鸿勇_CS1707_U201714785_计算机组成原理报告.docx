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EF79DAA" w14:textId="61B1E305" w:rsidR="000C5960" w:rsidRDefault="00F01802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9D3A962" wp14:editId="079E5F12">
                <wp:simplePos x="0" y="0"/>
                <wp:positionH relativeFrom="column">
                  <wp:posOffset>3402965</wp:posOffset>
                </wp:positionH>
                <wp:positionV relativeFrom="paragraph">
                  <wp:posOffset>-909320</wp:posOffset>
                </wp:positionV>
                <wp:extent cx="124460" cy="10681970"/>
                <wp:effectExtent l="2540" t="5080" r="6350" b="0"/>
                <wp:wrapNone/>
                <wp:docPr id="26" name="Rectangle 366" descr="Light vertic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4460" cy="10681970"/>
                        </a:xfrm>
                        <a:prstGeom prst="rect">
                          <a:avLst/>
                        </a:prstGeom>
                        <a:blipFill dpi="0" rotWithShape="0">
                          <a:blip r:embed="rId8"/>
                          <a:srcRect/>
                          <a:tile tx="0" ty="0" sx="100000" sy="100000" flip="none" algn="tl"/>
                        </a:blip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53882" dir="2700000" algn="ctr" rotWithShape="0">
                                  <a:srgbClr val="D8D8D8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1831DD48" id="Rectangle 366" o:spid="_x0000_s1026" alt="Light vertical" style="position:absolute;left:0;text-align:left;margin-left:267.95pt;margin-top:-71.6pt;width:9.8pt;height:841.1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" stroked="f">
                <v:fill r:id="rId9" o:title="Light vertical" recolor="t" type="tile"/>
                <v:shadow color="#d8d8d8" offset="3pt,3pt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28160452" wp14:editId="73A60C12">
                <wp:simplePos x="0" y="0"/>
                <wp:positionH relativeFrom="column">
                  <wp:posOffset>3527425</wp:posOffset>
                </wp:positionH>
                <wp:positionV relativeFrom="paragraph">
                  <wp:posOffset>-914400</wp:posOffset>
                </wp:positionV>
                <wp:extent cx="2889885" cy="10692130"/>
                <wp:effectExtent l="3175" t="0" r="2540" b="4445"/>
                <wp:wrapNone/>
                <wp:docPr id="25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89885" cy="10692130"/>
                        </a:xfrm>
                        <a:prstGeom prst="rect">
                          <a:avLst/>
                        </a:prstGeom>
                        <a:solidFill>
                          <a:srgbClr val="9BBB5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  <w:pict>
              <v:rect w14:anchorId="0EF0834C" id="Rectangle 365" o:spid="_x0000_s1026" style="position:absolute;left:0;text-align:left;margin-left:277.75pt;margin-top:-1in;width:227.55pt;height:841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" fillcolor="#9bbb59" stroked="f"/>
            </w:pict>
          </mc:Fallback>
        </mc:AlternateContent>
      </w:r>
    </w:p>
    <w:p w14:paraId="4C683E8D" w14:textId="77777777" w:rsidR="000C5960" w:rsidRDefault="000C5960"/>
    <w:p w14:paraId="56347F1D" w14:textId="77777777" w:rsidR="000C5960" w:rsidRDefault="000C5960"/>
    <w:p w14:paraId="36FD57D9" w14:textId="5426B77B" w:rsidR="000C5960" w:rsidRDefault="00F0180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FB090F5" wp14:editId="3C45930A">
                <wp:simplePos x="0" y="0"/>
                <wp:positionH relativeFrom="column">
                  <wp:posOffset>3402965</wp:posOffset>
                </wp:positionH>
                <wp:positionV relativeFrom="paragraph">
                  <wp:posOffset>92710</wp:posOffset>
                </wp:positionV>
                <wp:extent cx="3014345" cy="1063625"/>
                <wp:effectExtent l="2540" t="0" r="2540" b="3810"/>
                <wp:wrapNone/>
                <wp:docPr id="24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4345" cy="1063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79999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4BC22CE" w14:textId="45059BAD" w:rsidR="00AE3C61" w:rsidRPr="00394576" w:rsidRDefault="00AE3C61" w:rsidP="00086216">
                            <w:pPr>
                              <w:pStyle w:val="ac"/>
                              <w:ind w:firstLineChars="197" w:firstLine="1424"/>
                              <w:rPr>
                                <w:rFonts w:ascii="Cambria" w:hAnsi="Cambria"/>
                                <w:b/>
                                <w:bCs/>
                                <w:i/>
                                <w:color w:val="FFFFFF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i/>
                                <w:noProof/>
                                <w:color w:val="FFFFFF"/>
                                <w:sz w:val="72"/>
                                <w:szCs w:val="72"/>
                              </w:rPr>
                              <w:t>2019</w:t>
                            </w:r>
                          </w:p>
                          <w:p w14:paraId="20903572" w14:textId="77777777" w:rsidR="00AE3C61" w:rsidRDefault="00AE3C61">
                            <w:pPr>
                              <w:pStyle w:val="ac"/>
                              <w:ind w:firstLineChars="50" w:firstLine="361"/>
                              <w:rPr>
                                <w:rFonts w:ascii="Cambria" w:hAnsi="Cambria"/>
                                <w:b/>
                                <w:bCs/>
                                <w:color w:val="FFFFFF"/>
                                <w:sz w:val="72"/>
                                <w:szCs w:val="96"/>
                              </w:rPr>
                            </w:pPr>
                          </w:p>
                        </w:txbxContent>
                      </wps:txbx>
                      <wps:bodyPr rot="0" vert="horz" wrap="square" lIns="365760" tIns="182880" rIns="182880" bIns="182880" anchor="b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090F5" id="Rectangle 367" o:spid="_x0000_s1026" style="position:absolute;margin-left:267.95pt;margin-top:7.3pt;width:237.35pt;height:83.7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" filled="f" stroked="f">
                <v:fill opacity="52428f"/>
                <v:textbox inset="28.8pt,14.4pt,14.4pt,14.4pt">
                  <w:txbxContent>
                    <w:p w14:paraId="64BC22CE" w14:textId="45059BAD" w:rsidR="00AE3C61" w:rsidRPr="00394576" w:rsidRDefault="00AE3C61" w:rsidP="00086216">
                      <w:pPr>
                        <w:pStyle w:val="ac"/>
                        <w:ind w:firstLineChars="197" w:firstLine="1424"/>
                        <w:rPr>
                          <w:rFonts w:ascii="Cambria" w:hAnsi="Cambria"/>
                          <w:b/>
                          <w:bCs/>
                          <w:i/>
                          <w:color w:val="FFFFFF"/>
                          <w:sz w:val="72"/>
                          <w:szCs w:val="72"/>
                        </w:rPr>
                      </w:pPr>
                      <w:r>
                        <w:rPr>
                          <w:rFonts w:ascii="Cambria" w:hAnsi="Cambria"/>
                          <w:b/>
                          <w:i/>
                          <w:noProof/>
                          <w:color w:val="FFFFFF"/>
                          <w:sz w:val="72"/>
                          <w:szCs w:val="72"/>
                        </w:rPr>
                        <w:t>2019</w:t>
                      </w:r>
                    </w:p>
                    <w:p w14:paraId="20903572" w14:textId="77777777" w:rsidR="00AE3C61" w:rsidRDefault="00AE3C61">
                      <w:pPr>
                        <w:pStyle w:val="ac"/>
                        <w:ind w:firstLineChars="50" w:firstLine="361"/>
                        <w:rPr>
                          <w:rFonts w:ascii="Cambria" w:hAnsi="Cambria"/>
                          <w:b/>
                          <w:bCs/>
                          <w:color w:val="FFFFFF"/>
                          <w:sz w:val="72"/>
                          <w:szCs w:val="96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301FF148" w14:textId="428AE180" w:rsidR="000C5960" w:rsidRDefault="00F01802">
      <w:pPr>
        <w:widowControl/>
        <w:jc w:val="left"/>
      </w:pPr>
      <w:r>
        <w:rPr>
          <w:noProof/>
        </w:rPr>
        <w:drawing>
          <wp:inline distT="0" distB="0" distL="0" distR="0" wp14:anchorId="63B5F8AB" wp14:editId="2B53A26C">
            <wp:extent cx="3418840" cy="747395"/>
            <wp:effectExtent l="0" t="0" r="0" b="0"/>
            <wp:docPr id="20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1BA4" w14:textId="60738775" w:rsidR="000C5960" w:rsidRDefault="00F01802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711A717" wp14:editId="4B1F0975">
                <wp:simplePos x="0" y="0"/>
                <wp:positionH relativeFrom="column">
                  <wp:posOffset>-142875</wp:posOffset>
                </wp:positionH>
                <wp:positionV relativeFrom="paragraph">
                  <wp:posOffset>121285</wp:posOffset>
                </wp:positionV>
                <wp:extent cx="6122035" cy="725170"/>
                <wp:effectExtent l="0" t="0" r="12065" b="17780"/>
                <wp:wrapNone/>
                <wp:docPr id="23" name="矩形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22035" cy="725170"/>
                        </a:xfrm>
                        <a:prstGeom prst="rect">
                          <a:avLst/>
                        </a:prstGeom>
                        <a:solidFill>
                          <a:srgbClr val="4F81BD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6FDCF8" w14:textId="5FB634F7" w:rsidR="00AE3C61" w:rsidRPr="002C2482" w:rsidRDefault="00AE3C61" w:rsidP="00734300">
                            <w:pPr>
                              <w:pStyle w:val="ac"/>
                              <w:ind w:firstLineChars="50" w:firstLine="300"/>
                              <w:rPr>
                                <w:rFonts w:ascii="华文中宋" w:eastAsia="华文中宋" w:hAnsi="华文中宋"/>
                                <w:color w:val="FFFFFF"/>
                                <w:sz w:val="60"/>
                                <w:szCs w:val="60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>计算机组成原理</w:t>
                            </w:r>
                            <w:r w:rsidRPr="00B5427A"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 </w:t>
                            </w:r>
                            <w:r>
                              <w:rPr>
                                <w:rFonts w:ascii="华文中宋" w:eastAsia="华文中宋" w:hAnsi="华文中宋"/>
                                <w:b/>
                                <w:color w:val="FFFFFF"/>
                                <w:sz w:val="60"/>
                                <w:szCs w:val="60"/>
                              </w:rPr>
                              <w:t xml:space="preserve"> 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b/>
                                <w:color w:val="FFFFFF"/>
                                <w:sz w:val="64"/>
                                <w:szCs w:val="64"/>
                              </w:rPr>
                              <w:t>·实验报告·</w:t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11A717" id="矩形 16" o:spid="_x0000_s1027" style="position:absolute;margin-left:-11.25pt;margin-top:9.55pt;width:482.05pt;height:57.1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" fillcolor="#4f81bd" strokecolor="white" strokeweight="1pt">
                <v:textbox style="mso-fit-shape-to-text:t" inset="0,,0">
                  <w:txbxContent>
                    <w:p w14:paraId="746FDCF8" w14:textId="5FB634F7" w:rsidR="00AE3C61" w:rsidRPr="002C2482" w:rsidRDefault="00AE3C61" w:rsidP="00734300">
                      <w:pPr>
                        <w:pStyle w:val="ac"/>
                        <w:ind w:firstLineChars="50" w:firstLine="300"/>
                        <w:rPr>
                          <w:rFonts w:ascii="华文中宋" w:eastAsia="华文中宋" w:hAnsi="华文中宋"/>
                          <w:color w:val="FFFFFF"/>
                          <w:sz w:val="60"/>
                          <w:szCs w:val="60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>计算机组成原理</w:t>
                      </w:r>
                      <w:r w:rsidRPr="00B5427A"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0"/>
                          <w:szCs w:val="60"/>
                        </w:rPr>
                        <w:t xml:space="preserve">  </w:t>
                      </w:r>
                      <w:r>
                        <w:rPr>
                          <w:rFonts w:ascii="华文中宋" w:eastAsia="华文中宋" w:hAnsi="华文中宋"/>
                          <w:b/>
                          <w:color w:val="FFFFFF"/>
                          <w:sz w:val="60"/>
                          <w:szCs w:val="60"/>
                        </w:rPr>
                        <w:t xml:space="preserve"> </w:t>
                      </w:r>
                      <w:r>
                        <w:rPr>
                          <w:rFonts w:ascii="华文中宋" w:eastAsia="华文中宋" w:hAnsi="华文中宋" w:hint="eastAsia"/>
                          <w:b/>
                          <w:color w:val="FFFFFF"/>
                          <w:sz w:val="64"/>
                          <w:szCs w:val="64"/>
                        </w:rPr>
                        <w:t>·实验报告·</w:t>
                      </w:r>
                    </w:p>
                  </w:txbxContent>
                </v:textbox>
              </v:rect>
            </w:pict>
          </mc:Fallback>
        </mc:AlternateContent>
      </w:r>
    </w:p>
    <w:p w14:paraId="1EC93D2B" w14:textId="77777777" w:rsidR="000C5960" w:rsidRDefault="000C5960">
      <w:pPr>
        <w:widowControl/>
        <w:jc w:val="left"/>
      </w:pPr>
    </w:p>
    <w:p w14:paraId="293C6540" w14:textId="77777777" w:rsidR="000C5960" w:rsidRDefault="000C5960">
      <w:pPr>
        <w:widowControl/>
        <w:jc w:val="left"/>
      </w:pPr>
    </w:p>
    <w:p w14:paraId="0D051ECC" w14:textId="77777777" w:rsidR="000C5960" w:rsidRDefault="000C5960">
      <w:pPr>
        <w:widowControl/>
        <w:jc w:val="left"/>
      </w:pPr>
    </w:p>
    <w:p w14:paraId="187B23B8" w14:textId="77777777" w:rsidR="000C5960" w:rsidRDefault="000C5960">
      <w:pPr>
        <w:widowControl/>
        <w:jc w:val="left"/>
      </w:pPr>
    </w:p>
    <w:p w14:paraId="471618BE" w14:textId="77777777" w:rsidR="000C5960" w:rsidRDefault="000C5960">
      <w:pPr>
        <w:widowControl/>
        <w:jc w:val="left"/>
      </w:pPr>
    </w:p>
    <w:p w14:paraId="35C01521" w14:textId="77777777" w:rsidR="000C5960" w:rsidRDefault="000C5960">
      <w:pPr>
        <w:widowControl/>
        <w:jc w:val="left"/>
      </w:pPr>
    </w:p>
    <w:p w14:paraId="24F7603E" w14:textId="77777777" w:rsidR="00BD59DA" w:rsidRDefault="00CB2392" w:rsidP="00CB2392">
      <w:pPr>
        <w:widowControl/>
        <w:tabs>
          <w:tab w:val="left" w:pos="1884"/>
        </w:tabs>
        <w:jc w:val="left"/>
      </w:pPr>
      <w:r>
        <w:tab/>
      </w:r>
    </w:p>
    <w:p w14:paraId="4133E86A" w14:textId="77777777" w:rsidR="00BD59DA" w:rsidRDefault="00BD59DA">
      <w:pPr>
        <w:widowControl/>
        <w:jc w:val="left"/>
      </w:pPr>
    </w:p>
    <w:p w14:paraId="7F6805B1" w14:textId="77777777" w:rsidR="00BD59DA" w:rsidRDefault="00BD59DA">
      <w:pPr>
        <w:widowControl/>
        <w:jc w:val="left"/>
      </w:pPr>
    </w:p>
    <w:p w14:paraId="54AF59AD" w14:textId="77777777" w:rsidR="002C2482" w:rsidRDefault="002C2482">
      <w:pPr>
        <w:widowControl/>
        <w:jc w:val="left"/>
      </w:pPr>
    </w:p>
    <w:p w14:paraId="66101DC8" w14:textId="77777777" w:rsidR="002C2482" w:rsidRDefault="002C2482">
      <w:pPr>
        <w:widowControl/>
        <w:jc w:val="left"/>
      </w:pPr>
    </w:p>
    <w:p w14:paraId="13537CFE" w14:textId="45A7668E" w:rsidR="00BD59DA" w:rsidRDefault="00F01802">
      <w:pPr>
        <w:widowControl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 wp14:anchorId="5B43F791" wp14:editId="0D59B5FD">
            <wp:simplePos x="0" y="0"/>
            <wp:positionH relativeFrom="column">
              <wp:posOffset>3928110</wp:posOffset>
            </wp:positionH>
            <wp:positionV relativeFrom="paragraph">
              <wp:posOffset>2582545</wp:posOffset>
            </wp:positionV>
            <wp:extent cx="2163445" cy="1592580"/>
            <wp:effectExtent l="0" t="0" r="0" b="0"/>
            <wp:wrapNone/>
            <wp:docPr id="22" name="Picture 131" descr="j0242087[1]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 descr="j0242087[1]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0" w:type="auto"/>
        <w:tblInd w:w="-176" w:type="dxa"/>
        <w:tblLayout w:type="fixed"/>
        <w:tblLook w:val="0000" w:firstRow="0" w:lastRow="0" w:firstColumn="0" w:lastColumn="0" w:noHBand="0" w:noVBand="0"/>
      </w:tblPr>
      <w:tblGrid>
        <w:gridCol w:w="1560"/>
        <w:gridCol w:w="3969"/>
      </w:tblGrid>
      <w:tr w:rsidR="000C5960" w14:paraId="763647B7" w14:textId="77777777">
        <w:trPr>
          <w:trHeight w:val="567"/>
        </w:trPr>
        <w:tc>
          <w:tcPr>
            <w:tcW w:w="1560" w:type="dxa"/>
            <w:vAlign w:val="bottom"/>
          </w:tcPr>
          <w:p w14:paraId="04EECF01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专    业：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880BB7" w14:textId="77777777" w:rsidR="000C5960" w:rsidRDefault="000C5960" w:rsidP="0038382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计算机科学与技术</w:t>
            </w:r>
          </w:p>
        </w:tc>
      </w:tr>
      <w:tr w:rsidR="000C5960" w14:paraId="6F8A6C6E" w14:textId="77777777">
        <w:trPr>
          <w:trHeight w:val="567"/>
        </w:trPr>
        <w:tc>
          <w:tcPr>
            <w:tcW w:w="1560" w:type="dxa"/>
            <w:vAlign w:val="bottom"/>
          </w:tcPr>
          <w:p w14:paraId="1B6A2853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班    级：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99C0E8" w14:textId="2C050AA3" w:rsidR="000C5960" w:rsidRDefault="000C5960" w:rsidP="0038382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CS</w:t>
            </w:r>
            <w:r w:rsidR="00F5591C">
              <w:rPr>
                <w:rFonts w:ascii="宋体" w:hAnsi="宋体" w:hint="eastAsia"/>
                <w:sz w:val="28"/>
              </w:rPr>
              <w:t>1707</w:t>
            </w:r>
          </w:p>
        </w:tc>
      </w:tr>
      <w:tr w:rsidR="000C5960" w14:paraId="1AE900CF" w14:textId="77777777">
        <w:trPr>
          <w:trHeight w:val="567"/>
        </w:trPr>
        <w:tc>
          <w:tcPr>
            <w:tcW w:w="1560" w:type="dxa"/>
            <w:vAlign w:val="bottom"/>
          </w:tcPr>
          <w:p w14:paraId="2C6EA43C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学    号：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B9F5768" w14:textId="55E6660A" w:rsidR="000C5960" w:rsidRDefault="000C5960" w:rsidP="0038382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U20</w:t>
            </w:r>
            <w:r w:rsidR="00773F7C">
              <w:rPr>
                <w:rFonts w:ascii="宋体" w:hAnsi="宋体" w:hint="eastAsia"/>
                <w:sz w:val="28"/>
              </w:rPr>
              <w:t>1714785</w:t>
            </w:r>
          </w:p>
        </w:tc>
      </w:tr>
      <w:tr w:rsidR="000C5960" w14:paraId="72069E4A" w14:textId="77777777">
        <w:trPr>
          <w:trHeight w:val="567"/>
        </w:trPr>
        <w:tc>
          <w:tcPr>
            <w:tcW w:w="1560" w:type="dxa"/>
            <w:vAlign w:val="bottom"/>
          </w:tcPr>
          <w:p w14:paraId="77D0B85F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姓    名：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D3E170A" w14:textId="44F69068" w:rsidR="000C5960" w:rsidRDefault="00164758" w:rsidP="0038382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聂鸿勇</w:t>
            </w:r>
          </w:p>
        </w:tc>
      </w:tr>
      <w:tr w:rsidR="000C5960" w14:paraId="68D14DB0" w14:textId="77777777">
        <w:trPr>
          <w:trHeight w:val="567"/>
        </w:trPr>
        <w:tc>
          <w:tcPr>
            <w:tcW w:w="1560" w:type="dxa"/>
            <w:vAlign w:val="bottom"/>
          </w:tcPr>
          <w:p w14:paraId="02F37DEA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电    话：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322564" w14:textId="1FB06698" w:rsidR="000C5960" w:rsidRDefault="000C5960" w:rsidP="0038382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1</w:t>
            </w:r>
            <w:r w:rsidR="00164758">
              <w:rPr>
                <w:rFonts w:ascii="宋体" w:hAnsi="宋体" w:hint="eastAsia"/>
                <w:sz w:val="28"/>
              </w:rPr>
              <w:t>5107122682</w:t>
            </w:r>
          </w:p>
        </w:tc>
      </w:tr>
      <w:tr w:rsidR="000C5960" w14:paraId="6BAE7583" w14:textId="77777777">
        <w:trPr>
          <w:trHeight w:val="567"/>
        </w:trPr>
        <w:tc>
          <w:tcPr>
            <w:tcW w:w="1560" w:type="dxa"/>
            <w:vAlign w:val="bottom"/>
          </w:tcPr>
          <w:p w14:paraId="409E3A0B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proofErr w:type="gramStart"/>
            <w:r>
              <w:rPr>
                <w:rFonts w:ascii="黑体" w:eastAsia="黑体" w:hAnsi="黑体" w:hint="eastAsia"/>
                <w:sz w:val="28"/>
              </w:rPr>
              <w:t>邮</w:t>
            </w:r>
            <w:proofErr w:type="gramEnd"/>
            <w:r>
              <w:rPr>
                <w:rFonts w:ascii="黑体" w:eastAsia="黑体" w:hAnsi="黑体" w:hint="eastAsia"/>
                <w:sz w:val="28"/>
              </w:rPr>
              <w:t xml:space="preserve">    件：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125A16C" w14:textId="5256BFE4" w:rsidR="000C5960" w:rsidRDefault="00ED55FD" w:rsidP="00383826">
            <w:pPr>
              <w:rPr>
                <w:rFonts w:ascii="宋体" w:hAnsi="宋体"/>
                <w:sz w:val="28"/>
              </w:rPr>
            </w:pPr>
            <w:hyperlink r:id="rId12" w:history="1">
              <w:r w:rsidR="00164758" w:rsidRPr="008463FF">
                <w:rPr>
                  <w:rStyle w:val="af"/>
                  <w:rFonts w:ascii="宋体" w:hAnsi="宋体" w:hint="eastAsia"/>
                  <w:sz w:val="28"/>
                </w:rPr>
                <w:t>1902806374@qq.com</w:t>
              </w:r>
            </w:hyperlink>
          </w:p>
        </w:tc>
      </w:tr>
      <w:tr w:rsidR="000C5960" w14:paraId="561F5508" w14:textId="77777777">
        <w:trPr>
          <w:trHeight w:val="567"/>
        </w:trPr>
        <w:tc>
          <w:tcPr>
            <w:tcW w:w="1560" w:type="dxa"/>
            <w:vAlign w:val="bottom"/>
          </w:tcPr>
          <w:p w14:paraId="1EDF1528" w14:textId="77777777" w:rsidR="000C5960" w:rsidRDefault="000C5960">
            <w:pPr>
              <w:rPr>
                <w:rFonts w:ascii="黑体" w:eastAsia="黑体" w:hAnsi="黑体"/>
                <w:sz w:val="28"/>
              </w:rPr>
            </w:pPr>
            <w:r>
              <w:rPr>
                <w:rFonts w:ascii="黑体" w:eastAsia="黑体" w:hAnsi="黑体" w:hint="eastAsia"/>
                <w:sz w:val="28"/>
              </w:rPr>
              <w:t>完成日期：</w:t>
            </w:r>
          </w:p>
        </w:tc>
        <w:tc>
          <w:tcPr>
            <w:tcW w:w="3969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6F3B6F07" w14:textId="5246E3F3" w:rsidR="000C5960" w:rsidRDefault="00164758" w:rsidP="00383826">
            <w:pPr>
              <w:rPr>
                <w:rFonts w:ascii="宋体" w:hAnsi="宋体"/>
                <w:sz w:val="28"/>
              </w:rPr>
            </w:pPr>
            <w:r>
              <w:rPr>
                <w:rFonts w:ascii="宋体" w:hAnsi="宋体" w:hint="eastAsia"/>
                <w:sz w:val="28"/>
              </w:rPr>
              <w:t>2019</w:t>
            </w:r>
            <w:r w:rsidR="000C5960">
              <w:rPr>
                <w:rFonts w:ascii="宋体" w:hAnsi="宋体" w:hint="eastAsia"/>
                <w:sz w:val="28"/>
              </w:rPr>
              <w:t>-</w:t>
            </w:r>
            <w:r>
              <w:rPr>
                <w:rFonts w:ascii="宋体" w:hAnsi="宋体" w:hint="eastAsia"/>
                <w:sz w:val="28"/>
              </w:rPr>
              <w:t>12-</w:t>
            </w:r>
            <w:r w:rsidR="00FC6302">
              <w:rPr>
                <w:rFonts w:ascii="宋体" w:hAnsi="宋体" w:hint="eastAsia"/>
                <w:sz w:val="28"/>
              </w:rPr>
              <w:t>23</w:t>
            </w:r>
            <w:r w:rsidR="000C5960">
              <w:rPr>
                <w:rFonts w:ascii="宋体" w:hAnsi="宋体" w:hint="eastAsia"/>
                <w:sz w:val="28"/>
              </w:rPr>
              <w:t xml:space="preserve"> </w:t>
            </w:r>
          </w:p>
        </w:tc>
      </w:tr>
    </w:tbl>
    <w:p w14:paraId="0B0DE68E" w14:textId="77777777" w:rsidR="000C5960" w:rsidRDefault="000C5960">
      <w:pPr>
        <w:widowControl/>
        <w:jc w:val="left"/>
      </w:pPr>
    </w:p>
    <w:p w14:paraId="2F52967A" w14:textId="77777777" w:rsidR="000C5960" w:rsidRDefault="000C5960">
      <w:pPr>
        <w:widowControl/>
        <w:jc w:val="left"/>
      </w:pPr>
    </w:p>
    <w:p w14:paraId="0E638557" w14:textId="77777777" w:rsidR="000C5960" w:rsidRDefault="000C5960">
      <w:pPr>
        <w:widowControl/>
        <w:jc w:val="left"/>
      </w:pPr>
    </w:p>
    <w:p w14:paraId="1AFF04DE" w14:textId="77777777" w:rsidR="000C5960" w:rsidRDefault="000C5960">
      <w:pPr>
        <w:widowControl/>
        <w:jc w:val="left"/>
      </w:pPr>
    </w:p>
    <w:p w14:paraId="446A7D35" w14:textId="3038A4B6" w:rsidR="000C5960" w:rsidRDefault="00F01802">
      <w:pPr>
        <w:widowControl/>
        <w:jc w:val="left"/>
        <w:sectPr w:rsidR="000C5960">
          <w:headerReference w:type="default" r:id="rId13"/>
          <w:headerReference w:type="first" r:id="rId14"/>
          <w:pgSz w:w="11906" w:h="16838"/>
          <w:pgMar w:top="1440" w:right="1416" w:bottom="1440" w:left="1800" w:header="851" w:footer="992" w:gutter="0"/>
          <w:pgNumType w:start="0"/>
          <w:cols w:space="720"/>
          <w:docGrid w:type="lines" w:linePitch="326"/>
        </w:sect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97D6A30" wp14:editId="7DC2AB75">
            <wp:simplePos x="0" y="0"/>
            <wp:positionH relativeFrom="column">
              <wp:posOffset>3855085</wp:posOffset>
            </wp:positionH>
            <wp:positionV relativeFrom="paragraph">
              <wp:posOffset>200660</wp:posOffset>
            </wp:positionV>
            <wp:extent cx="2236470" cy="380365"/>
            <wp:effectExtent l="0" t="0" r="0" b="0"/>
            <wp:wrapNone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470" cy="38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523BD0" w14:textId="77777777" w:rsidR="000C5960" w:rsidRDefault="000C5960">
      <w:pPr>
        <w:pStyle w:val="afb"/>
        <w:spacing w:line="720" w:lineRule="auto"/>
        <w:jc w:val="center"/>
        <w:rPr>
          <w:rFonts w:ascii="黑体" w:eastAsia="黑体" w:hAnsi="黑体"/>
          <w:sz w:val="32"/>
          <w:szCs w:val="32"/>
        </w:rPr>
      </w:pPr>
      <w:bookmarkStart w:id="0" w:name="_Toc134007856"/>
      <w:bookmarkStart w:id="1" w:name="_Toc135227306"/>
      <w:bookmarkStart w:id="2" w:name="_Toc135227385"/>
      <w:bookmarkStart w:id="3" w:name="_Toc135227507"/>
      <w:bookmarkStart w:id="4" w:name="_Toc135227598"/>
      <w:bookmarkStart w:id="5" w:name="_Toc135229710"/>
      <w:bookmarkStart w:id="6" w:name="_Toc266358958"/>
      <w:r>
        <w:rPr>
          <w:rFonts w:ascii="黑体" w:eastAsia="黑体" w:hAnsi="黑体" w:hint="eastAsia"/>
          <w:sz w:val="32"/>
          <w:szCs w:val="32"/>
        </w:rPr>
        <w:lastRenderedPageBreak/>
        <w:t>目   录</w:t>
      </w:r>
      <w:bookmarkStart w:id="7" w:name="_Toc134007857"/>
      <w:bookmarkStart w:id="8" w:name="_Toc135227307"/>
      <w:bookmarkStart w:id="9" w:name="_Toc135227386"/>
      <w:bookmarkStart w:id="10" w:name="_Toc135227508"/>
      <w:bookmarkStart w:id="11" w:name="_Toc135229711"/>
      <w:bookmarkStart w:id="12" w:name="_Toc266358959"/>
      <w:bookmarkEnd w:id="0"/>
      <w:bookmarkEnd w:id="1"/>
      <w:bookmarkEnd w:id="2"/>
      <w:bookmarkEnd w:id="3"/>
      <w:bookmarkEnd w:id="4"/>
      <w:bookmarkEnd w:id="5"/>
      <w:bookmarkEnd w:id="6"/>
    </w:p>
    <w:p w14:paraId="742480F3" w14:textId="7937FDC3" w:rsidR="00A54DE1" w:rsidRDefault="000C5960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27337746" w:history="1">
        <w:r w:rsidR="00A54DE1" w:rsidRPr="00E61444">
          <w:rPr>
            <w:rStyle w:val="af"/>
            <w:noProof/>
          </w:rPr>
          <w:t>1</w:t>
        </w:r>
        <w:r w:rsidR="00A54DE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CPU</w:t>
        </w:r>
        <w:r w:rsidR="00A54DE1" w:rsidRPr="00E61444">
          <w:rPr>
            <w:rStyle w:val="af"/>
            <w:noProof/>
          </w:rPr>
          <w:t>设计实验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_Toc27337746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2</w:t>
        </w:r>
        <w:r w:rsidR="00A54DE1">
          <w:rPr>
            <w:noProof/>
            <w:webHidden/>
          </w:rPr>
          <w:fldChar w:fldCharType="end"/>
        </w:r>
      </w:hyperlink>
    </w:p>
    <w:p w14:paraId="3773D234" w14:textId="458D6831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47" w:history="1">
        <w:r w:rsidR="00A54DE1" w:rsidRPr="00E61444">
          <w:rPr>
            <w:rStyle w:val="af"/>
            <w:noProof/>
          </w:rPr>
          <w:t>1.1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设计要求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_Toc27337747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2</w:t>
        </w:r>
        <w:r w:rsidR="00A54DE1">
          <w:rPr>
            <w:noProof/>
            <w:webHidden/>
          </w:rPr>
          <w:fldChar w:fldCharType="end"/>
        </w:r>
      </w:hyperlink>
    </w:p>
    <w:p w14:paraId="7153EC54" w14:textId="23A904E9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48" w:history="1">
        <w:r w:rsidR="00A54DE1" w:rsidRPr="00E61444">
          <w:rPr>
            <w:rStyle w:val="af"/>
            <w:noProof/>
          </w:rPr>
          <w:t>1.2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方案设计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_Toc27337748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2</w:t>
        </w:r>
        <w:r w:rsidR="00A54DE1">
          <w:rPr>
            <w:noProof/>
            <w:webHidden/>
          </w:rPr>
          <w:fldChar w:fldCharType="end"/>
        </w:r>
      </w:hyperlink>
    </w:p>
    <w:p w14:paraId="3B9E51BF" w14:textId="41E575CD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49" w:history="1">
        <w:r w:rsidR="00A54DE1" w:rsidRPr="00E61444">
          <w:rPr>
            <w:rStyle w:val="af"/>
            <w:noProof/>
          </w:rPr>
          <w:t>1.3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实验步骤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_Toc27337749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4</w:t>
        </w:r>
        <w:r w:rsidR="00A54DE1">
          <w:rPr>
            <w:noProof/>
            <w:webHidden/>
          </w:rPr>
          <w:fldChar w:fldCharType="end"/>
        </w:r>
      </w:hyperlink>
    </w:p>
    <w:p w14:paraId="43B2D059" w14:textId="35471386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50" w:history="1">
        <w:r w:rsidR="00A54DE1" w:rsidRPr="00E61444">
          <w:rPr>
            <w:rStyle w:val="af"/>
            <w:noProof/>
          </w:rPr>
          <w:t>1.4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故障与调试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_Toc27337750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10</w:t>
        </w:r>
        <w:r w:rsidR="00A54DE1">
          <w:rPr>
            <w:noProof/>
            <w:webHidden/>
          </w:rPr>
          <w:fldChar w:fldCharType="end"/>
        </w:r>
      </w:hyperlink>
    </w:p>
    <w:p w14:paraId="3DEFB681" w14:textId="6079567A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51" w:history="1">
        <w:r w:rsidR="00A54DE1" w:rsidRPr="00E61444">
          <w:rPr>
            <w:rStyle w:val="af"/>
            <w:noProof/>
          </w:rPr>
          <w:t>1.5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测试与分析</w:t>
        </w:r>
        <w:bookmarkStart w:id="13" w:name="_GoBack"/>
        <w:bookmarkEnd w:id="13"/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_Toc27337751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11</w:t>
        </w:r>
        <w:r w:rsidR="00A54DE1">
          <w:rPr>
            <w:noProof/>
            <w:webHidden/>
          </w:rPr>
          <w:fldChar w:fldCharType="end"/>
        </w:r>
      </w:hyperlink>
    </w:p>
    <w:p w14:paraId="30395A57" w14:textId="1DC6294F" w:rsidR="00A54DE1" w:rsidRDefault="00ED55FD">
      <w:pPr>
        <w:pStyle w:val="11"/>
        <w:tabs>
          <w:tab w:val="left" w:pos="480"/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7337752" w:history="1">
        <w:r w:rsidR="00A54DE1" w:rsidRPr="00E61444">
          <w:rPr>
            <w:rStyle w:val="af"/>
            <w:noProof/>
          </w:rPr>
          <w:t>2</w:t>
        </w:r>
        <w:r w:rsidR="00A54DE1">
          <w:rPr>
            <w:rFonts w:asciiTheme="minorHAnsi" w:eastAsiaTheme="minorEastAsia" w:hAnsiTheme="minorHAnsi" w:cstheme="minorBidi"/>
            <w:b w:val="0"/>
            <w:bCs w:val="0"/>
            <w: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总结与心得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_Toc27337752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13</w:t>
        </w:r>
        <w:r w:rsidR="00A54DE1">
          <w:rPr>
            <w:noProof/>
            <w:webHidden/>
          </w:rPr>
          <w:fldChar w:fldCharType="end"/>
        </w:r>
      </w:hyperlink>
    </w:p>
    <w:p w14:paraId="234B8F87" w14:textId="54C95F55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53" w:history="1">
        <w:r w:rsidR="00A54DE1" w:rsidRPr="00E61444">
          <w:rPr>
            <w:rStyle w:val="af"/>
            <w:noProof/>
          </w:rPr>
          <w:t>2.1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实验总结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_Toc27337753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13</w:t>
        </w:r>
        <w:r w:rsidR="00A54DE1">
          <w:rPr>
            <w:noProof/>
            <w:webHidden/>
          </w:rPr>
          <w:fldChar w:fldCharType="end"/>
        </w:r>
      </w:hyperlink>
    </w:p>
    <w:p w14:paraId="24CDF24E" w14:textId="49FF04EB" w:rsidR="00A54DE1" w:rsidRDefault="00ED55FD">
      <w:pPr>
        <w:pStyle w:val="22"/>
        <w:tabs>
          <w:tab w:val="left" w:pos="960"/>
          <w:tab w:val="right" w:leader="dot" w:pos="8834"/>
        </w:tabs>
        <w:rPr>
          <w:rFonts w:asciiTheme="minorHAnsi" w:eastAsiaTheme="minorEastAsia" w:hAnsiTheme="minorHAnsi" w:cstheme="minorBidi"/>
          <w:smallCaps w:val="0"/>
          <w:noProof/>
          <w:sz w:val="21"/>
          <w:szCs w:val="22"/>
        </w:rPr>
      </w:pPr>
      <w:hyperlink w:anchor="_Toc27337754" w:history="1">
        <w:r w:rsidR="00A54DE1" w:rsidRPr="00E61444">
          <w:rPr>
            <w:rStyle w:val="af"/>
            <w:noProof/>
          </w:rPr>
          <w:t>2.2</w:t>
        </w:r>
        <w:r w:rsidR="00A54DE1">
          <w:rPr>
            <w:rFonts w:asciiTheme="minorHAnsi" w:eastAsiaTheme="minorEastAsia" w:hAnsiTheme="minorHAnsi" w:cstheme="minorBidi"/>
            <w:smallCaps w:val="0"/>
            <w:noProof/>
            <w:sz w:val="21"/>
            <w:szCs w:val="22"/>
          </w:rPr>
          <w:tab/>
        </w:r>
        <w:r w:rsidR="00A54DE1" w:rsidRPr="00E61444">
          <w:rPr>
            <w:rStyle w:val="af"/>
            <w:noProof/>
          </w:rPr>
          <w:t>实验心得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_Toc27337754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13</w:t>
        </w:r>
        <w:r w:rsidR="00A54DE1">
          <w:rPr>
            <w:noProof/>
            <w:webHidden/>
          </w:rPr>
          <w:fldChar w:fldCharType="end"/>
        </w:r>
      </w:hyperlink>
    </w:p>
    <w:p w14:paraId="0BD56006" w14:textId="21B5D61C" w:rsidR="00A54DE1" w:rsidRDefault="00ED55FD">
      <w:pPr>
        <w:pStyle w:val="11"/>
        <w:tabs>
          <w:tab w:val="right" w:leader="dot" w:pos="8834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1"/>
          <w:szCs w:val="22"/>
        </w:rPr>
      </w:pPr>
      <w:hyperlink w:anchor="_Toc27337755" w:history="1">
        <w:r w:rsidR="00A54DE1" w:rsidRPr="00E61444">
          <w:rPr>
            <w:rStyle w:val="af"/>
            <w:noProof/>
          </w:rPr>
          <w:t>参考文献</w:t>
        </w:r>
        <w:r w:rsidR="00A54DE1">
          <w:rPr>
            <w:noProof/>
            <w:webHidden/>
          </w:rPr>
          <w:tab/>
        </w:r>
        <w:r w:rsidR="00A54DE1">
          <w:rPr>
            <w:noProof/>
            <w:webHidden/>
          </w:rPr>
          <w:fldChar w:fldCharType="begin"/>
        </w:r>
        <w:r w:rsidR="00A54DE1">
          <w:rPr>
            <w:noProof/>
            <w:webHidden/>
          </w:rPr>
          <w:instrText xml:space="preserve"> PAGEREF _Toc27337755 \h </w:instrText>
        </w:r>
        <w:r w:rsidR="00A54DE1">
          <w:rPr>
            <w:noProof/>
            <w:webHidden/>
          </w:rPr>
        </w:r>
        <w:r w:rsidR="00A54DE1">
          <w:rPr>
            <w:noProof/>
            <w:webHidden/>
          </w:rPr>
          <w:fldChar w:fldCharType="separate"/>
        </w:r>
        <w:r w:rsidR="00D04D4A">
          <w:rPr>
            <w:noProof/>
            <w:webHidden/>
          </w:rPr>
          <w:t>14</w:t>
        </w:r>
        <w:r w:rsidR="00A54DE1">
          <w:rPr>
            <w:noProof/>
            <w:webHidden/>
          </w:rPr>
          <w:fldChar w:fldCharType="end"/>
        </w:r>
      </w:hyperlink>
    </w:p>
    <w:p w14:paraId="2CEFBBA9" w14:textId="6E2A9F0C" w:rsidR="000C5960" w:rsidRDefault="000C5960">
      <w:pPr>
        <w:sectPr w:rsidR="000C5960" w:rsidSect="00F5775D">
          <w:headerReference w:type="default" r:id="rId16"/>
          <w:footerReference w:type="default" r:id="rId17"/>
          <w:footnotePr>
            <w:numRestart w:val="eachPage"/>
          </w:footnotePr>
          <w:pgSz w:w="11906" w:h="16838"/>
          <w:pgMar w:top="1843" w:right="1531" w:bottom="1588" w:left="1531" w:header="851" w:footer="992" w:gutter="0"/>
          <w:pgNumType w:fmt="upperRoman" w:start="1"/>
          <w:cols w:space="720"/>
          <w:docGrid w:type="linesAndChars" w:linePitch="459"/>
        </w:sectPr>
      </w:pPr>
      <w:r>
        <w:fldChar w:fldCharType="end"/>
      </w:r>
    </w:p>
    <w:p w14:paraId="3AB25B12" w14:textId="77777777" w:rsidR="00251310" w:rsidRPr="00207D8A" w:rsidRDefault="00251310" w:rsidP="00251310">
      <w:pPr>
        <w:pStyle w:val="10"/>
        <w:numPr>
          <w:ilvl w:val="0"/>
          <w:numId w:val="10"/>
        </w:numPr>
      </w:pPr>
      <w:bookmarkStart w:id="14" w:name="_Toc27337746"/>
      <w:bookmarkStart w:id="15" w:name="_Toc134007939"/>
      <w:bookmarkStart w:id="16" w:name="_Toc135227344"/>
      <w:bookmarkStart w:id="17" w:name="_Toc135227423"/>
      <w:bookmarkStart w:id="18" w:name="_Toc135227590"/>
      <w:bookmarkStart w:id="19" w:name="_Toc135229748"/>
      <w:bookmarkStart w:id="20" w:name="_Toc266358996"/>
      <w:bookmarkEnd w:id="7"/>
      <w:bookmarkEnd w:id="8"/>
      <w:bookmarkEnd w:id="9"/>
      <w:bookmarkEnd w:id="10"/>
      <w:bookmarkEnd w:id="11"/>
      <w:bookmarkEnd w:id="12"/>
      <w:r>
        <w:rPr>
          <w:rFonts w:hint="eastAsia"/>
        </w:rPr>
        <w:lastRenderedPageBreak/>
        <w:t>CPU</w:t>
      </w:r>
      <w:r w:rsidR="005A6CFA">
        <w:rPr>
          <w:rFonts w:hint="eastAsia"/>
        </w:rPr>
        <w:t>设计</w:t>
      </w:r>
      <w:r>
        <w:rPr>
          <w:rFonts w:hint="eastAsia"/>
        </w:rPr>
        <w:t>实验</w:t>
      </w:r>
      <w:bookmarkEnd w:id="14"/>
    </w:p>
    <w:p w14:paraId="2236160A" w14:textId="3620B380" w:rsidR="00F30CCD" w:rsidRDefault="00251310" w:rsidP="0060475E">
      <w:pPr>
        <w:pStyle w:val="2"/>
      </w:pPr>
      <w:bookmarkStart w:id="21" w:name="_Toc27337747"/>
      <w:r>
        <w:rPr>
          <w:rFonts w:hint="eastAsia"/>
        </w:rPr>
        <w:t>设计要求</w:t>
      </w:r>
      <w:bookmarkEnd w:id="21"/>
    </w:p>
    <w:p w14:paraId="08C42B42" w14:textId="7418FACE" w:rsidR="00A71B32" w:rsidRDefault="0065736A" w:rsidP="0065736A">
      <w:pPr>
        <w:pStyle w:val="a3"/>
        <w:ind w:firstLine="480"/>
      </w:pPr>
      <w:r w:rsidRPr="00377222">
        <w:rPr>
          <w:rFonts w:hint="eastAsia"/>
        </w:rPr>
        <w:t>利用运算器实验，存储系统实验中构建的运算器、寄存器文件、存储系统等部件以及</w:t>
      </w:r>
      <w:proofErr w:type="spellStart"/>
      <w:r w:rsidRPr="00377222">
        <w:rPr>
          <w:rFonts w:hint="eastAsia"/>
        </w:rPr>
        <w:t>Logisim</w:t>
      </w:r>
      <w:proofErr w:type="spellEnd"/>
      <w:r w:rsidRPr="00377222">
        <w:rPr>
          <w:rFonts w:hint="eastAsia"/>
        </w:rPr>
        <w:t>中其他功能部件构建一个</w:t>
      </w:r>
      <w:r w:rsidRPr="00377222">
        <w:rPr>
          <w:rFonts w:hint="eastAsia"/>
        </w:rPr>
        <w:t>MIPS</w:t>
      </w:r>
      <w:r w:rsidRPr="00377222">
        <w:t xml:space="preserve"> </w:t>
      </w:r>
      <w:r w:rsidRPr="00377222">
        <w:rPr>
          <w:rFonts w:hint="eastAsia"/>
        </w:rPr>
        <w:t>CPU</w:t>
      </w:r>
      <w:r w:rsidRPr="00377222">
        <w:rPr>
          <w:rFonts w:hint="eastAsia"/>
        </w:rPr>
        <w:t>单周期</w:t>
      </w:r>
      <w:r w:rsidR="00AD5CB3">
        <w:rPr>
          <w:rFonts w:hint="eastAsia"/>
        </w:rPr>
        <w:t>硬布线</w:t>
      </w:r>
      <w:r w:rsidRPr="00377222">
        <w:rPr>
          <w:rFonts w:hint="eastAsia"/>
        </w:rPr>
        <w:t>处理器</w:t>
      </w:r>
      <w:r w:rsidR="00F177C4">
        <w:rPr>
          <w:rFonts w:hint="eastAsia"/>
        </w:rPr>
        <w:t>、</w:t>
      </w:r>
      <w:r w:rsidR="00A71B32">
        <w:rPr>
          <w:rFonts w:hint="eastAsia"/>
        </w:rPr>
        <w:t>利用微程序控制器的设计实现多周期</w:t>
      </w:r>
      <w:r w:rsidR="00A71B32">
        <w:t>MIPS</w:t>
      </w:r>
      <w:r w:rsidR="00AD5CB3">
        <w:rPr>
          <w:rFonts w:hint="eastAsia"/>
        </w:rPr>
        <w:t>微程序</w:t>
      </w:r>
      <w:r w:rsidR="00A71B32">
        <w:rPr>
          <w:rFonts w:hint="eastAsia"/>
        </w:rPr>
        <w:t>处理器</w:t>
      </w:r>
      <w:r w:rsidR="00AD5CB3">
        <w:rPr>
          <w:rFonts w:hint="eastAsia"/>
        </w:rPr>
        <w:t>以及一个</w:t>
      </w:r>
      <w:r w:rsidR="00AD5CB3" w:rsidRPr="00377222">
        <w:rPr>
          <w:rFonts w:hint="eastAsia"/>
        </w:rPr>
        <w:t>MIPS</w:t>
      </w:r>
      <w:r w:rsidR="00AD5CB3" w:rsidRPr="00377222">
        <w:t xml:space="preserve"> </w:t>
      </w:r>
      <w:r w:rsidR="00AD5CB3" w:rsidRPr="00377222">
        <w:rPr>
          <w:rFonts w:hint="eastAsia"/>
        </w:rPr>
        <w:t>CPU</w:t>
      </w:r>
      <w:r w:rsidR="00AD5CB3">
        <w:rPr>
          <w:rFonts w:hint="eastAsia"/>
        </w:rPr>
        <w:t>多</w:t>
      </w:r>
      <w:r w:rsidR="00AD5CB3" w:rsidRPr="00377222">
        <w:rPr>
          <w:rFonts w:hint="eastAsia"/>
        </w:rPr>
        <w:t>周期</w:t>
      </w:r>
      <w:r w:rsidR="00AD5CB3">
        <w:rPr>
          <w:rFonts w:hint="eastAsia"/>
        </w:rPr>
        <w:t>硬布线</w:t>
      </w:r>
      <w:r w:rsidR="00AD5CB3" w:rsidRPr="00377222">
        <w:rPr>
          <w:rFonts w:hint="eastAsia"/>
        </w:rPr>
        <w:t>处理器</w:t>
      </w:r>
      <w:r w:rsidR="00AD5CB3">
        <w:rPr>
          <w:rFonts w:hint="eastAsia"/>
        </w:rPr>
        <w:t>实现</w:t>
      </w:r>
      <w:r w:rsidR="00AD5CB3">
        <w:rPr>
          <w:rFonts w:hint="eastAsia"/>
        </w:rPr>
        <w:t>sort</w:t>
      </w:r>
      <w:r w:rsidR="00AD5CB3">
        <w:rPr>
          <w:rFonts w:hint="eastAsia"/>
        </w:rPr>
        <w:t>排序功能</w:t>
      </w:r>
      <w:r w:rsidR="00D26234">
        <w:rPr>
          <w:rFonts w:hint="eastAsia"/>
        </w:rPr>
        <w:t>。</w:t>
      </w:r>
    </w:p>
    <w:p w14:paraId="22FCF61D" w14:textId="77777777" w:rsidR="00251310" w:rsidRDefault="00251310" w:rsidP="00251310">
      <w:pPr>
        <w:pStyle w:val="2"/>
      </w:pPr>
      <w:bookmarkStart w:id="22" w:name="_Toc27337748"/>
      <w:r>
        <w:rPr>
          <w:rFonts w:hint="eastAsia"/>
        </w:rPr>
        <w:t>方案设计</w:t>
      </w:r>
      <w:bookmarkEnd w:id="22"/>
    </w:p>
    <w:p w14:paraId="3AB09B6E" w14:textId="0ACBEC2D" w:rsidR="008C5B36" w:rsidRDefault="008C49B5" w:rsidP="002B63ED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单周期</w:t>
      </w:r>
      <w:r>
        <w:rPr>
          <w:rFonts w:hint="eastAsia"/>
          <w:bCs w:val="0"/>
        </w:rPr>
        <w:t>M</w:t>
      </w:r>
      <w:r>
        <w:rPr>
          <w:bCs w:val="0"/>
        </w:rPr>
        <w:t>IPS</w:t>
      </w:r>
      <w:r>
        <w:rPr>
          <w:rFonts w:hint="eastAsia"/>
          <w:bCs w:val="0"/>
        </w:rPr>
        <w:t>（</w:t>
      </w:r>
      <w:r>
        <w:rPr>
          <w:rFonts w:cs="Arial" w:hint="eastAsia"/>
          <w:bCs w:val="0"/>
        </w:rPr>
        <w:t>硬布线</w:t>
      </w:r>
      <w:r>
        <w:rPr>
          <w:rFonts w:hint="eastAsia"/>
          <w:bCs w:val="0"/>
        </w:rPr>
        <w:t>）</w:t>
      </w:r>
    </w:p>
    <w:p w14:paraId="4C304068" w14:textId="5C10409C" w:rsidR="00154209" w:rsidRPr="00154209" w:rsidRDefault="00154209" w:rsidP="00154209">
      <w:pPr>
        <w:pStyle w:val="a3"/>
        <w:spacing w:line="300" w:lineRule="auto"/>
        <w:ind w:firstLine="480"/>
      </w:pPr>
      <w:r w:rsidRPr="00154209">
        <w:rPr>
          <w:rFonts w:hint="eastAsia"/>
        </w:rPr>
        <w:t>主要根据给出的图</w:t>
      </w:r>
      <w:r w:rsidRPr="00154209">
        <w:rPr>
          <w:rFonts w:hint="eastAsia"/>
        </w:rPr>
        <w:t>1.2-1</w:t>
      </w:r>
      <w:r w:rsidRPr="00154209">
        <w:rPr>
          <w:rFonts w:hint="eastAsia"/>
          <w:color w:val="000000" w:themeColor="text1"/>
        </w:rPr>
        <w:t>单周期</w:t>
      </w:r>
      <w:r w:rsidRPr="00154209">
        <w:rPr>
          <w:rFonts w:hint="eastAsia"/>
          <w:color w:val="000000" w:themeColor="text1"/>
        </w:rPr>
        <w:t>M</w:t>
      </w:r>
      <w:r w:rsidRPr="00154209">
        <w:rPr>
          <w:color w:val="000000" w:themeColor="text1"/>
        </w:rPr>
        <w:t>IPS</w:t>
      </w:r>
      <w:r w:rsidRPr="00154209">
        <w:rPr>
          <w:rFonts w:hint="eastAsia"/>
          <w:color w:val="000000" w:themeColor="text1"/>
        </w:rPr>
        <w:t>参考数据通路、图</w:t>
      </w:r>
      <w:r w:rsidRPr="00154209">
        <w:rPr>
          <w:rFonts w:hint="eastAsia"/>
          <w:color w:val="000000" w:themeColor="text1"/>
        </w:rPr>
        <w:t>1.2-2</w:t>
      </w:r>
      <w:r w:rsidRPr="00154209">
        <w:rPr>
          <w:rFonts w:hint="eastAsia"/>
          <w:color w:val="000000" w:themeColor="text1"/>
        </w:rPr>
        <w:t>控制型号功能说明（</w:t>
      </w:r>
      <w:r w:rsidRPr="00154209">
        <w:rPr>
          <w:rFonts w:hint="eastAsia"/>
          <w:color w:val="000000" w:themeColor="text1"/>
        </w:rPr>
        <w:t>8</w:t>
      </w:r>
      <w:r w:rsidRPr="00154209">
        <w:rPr>
          <w:rFonts w:hint="eastAsia"/>
          <w:color w:val="000000" w:themeColor="text1"/>
        </w:rPr>
        <w:t>条核心指令集）完成</w:t>
      </w:r>
      <w:r>
        <w:rPr>
          <w:rFonts w:hint="eastAsia"/>
          <w:color w:val="000000" w:themeColor="text1"/>
        </w:rPr>
        <w:t>单周期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IPS</w:t>
      </w:r>
      <w:r>
        <w:rPr>
          <w:rFonts w:hint="eastAsia"/>
          <w:color w:val="000000" w:themeColor="text1"/>
        </w:rPr>
        <w:t>（硬布线）的设计。</w:t>
      </w:r>
    </w:p>
    <w:p w14:paraId="3DCA4EF6" w14:textId="77777777" w:rsidR="00505AF9" w:rsidRDefault="00505AF9" w:rsidP="00505AF9">
      <w:pPr>
        <w:pStyle w:val="a3"/>
        <w:ind w:left="480" w:firstLineChars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6DB5E7B1" wp14:editId="0D9BA6DC">
            <wp:extent cx="3477986" cy="1875838"/>
            <wp:effectExtent l="0" t="0" r="825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1293" cy="190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6327" w14:textId="1968F4B8" w:rsidR="00505AF9" w:rsidRPr="00505AF9" w:rsidRDefault="00505AF9" w:rsidP="00505AF9">
      <w:pPr>
        <w:pStyle w:val="a3"/>
        <w:ind w:left="1200" w:firstLineChars="0" w:firstLine="0"/>
        <w:jc w:val="center"/>
        <w:rPr>
          <w:color w:val="000000" w:themeColor="text1"/>
          <w:sz w:val="21"/>
          <w:szCs w:val="21"/>
        </w:rPr>
      </w:pPr>
      <w:r w:rsidRPr="00B60CA0">
        <w:rPr>
          <w:rFonts w:hint="eastAsia"/>
          <w:color w:val="000000" w:themeColor="text1"/>
          <w:sz w:val="21"/>
          <w:szCs w:val="21"/>
        </w:rPr>
        <w:t>图</w:t>
      </w:r>
      <w:r>
        <w:rPr>
          <w:rFonts w:hint="eastAsia"/>
          <w:color w:val="000000" w:themeColor="text1"/>
          <w:sz w:val="21"/>
          <w:szCs w:val="21"/>
        </w:rPr>
        <w:t>1.</w:t>
      </w:r>
      <w:r w:rsidR="00154209">
        <w:rPr>
          <w:rFonts w:hint="eastAsia"/>
          <w:color w:val="000000" w:themeColor="text1"/>
          <w:sz w:val="21"/>
          <w:szCs w:val="21"/>
        </w:rPr>
        <w:t>2</w:t>
      </w:r>
      <w:r>
        <w:rPr>
          <w:rFonts w:hint="eastAsia"/>
          <w:color w:val="000000" w:themeColor="text1"/>
          <w:sz w:val="21"/>
          <w:szCs w:val="21"/>
        </w:rPr>
        <w:t>-</w:t>
      </w:r>
      <w:r w:rsidR="00154209">
        <w:rPr>
          <w:rFonts w:hint="eastAsia"/>
          <w:color w:val="000000" w:themeColor="text1"/>
          <w:sz w:val="21"/>
          <w:szCs w:val="21"/>
        </w:rPr>
        <w:t>1</w:t>
      </w:r>
      <w:r>
        <w:rPr>
          <w:color w:val="000000" w:themeColor="text1"/>
          <w:sz w:val="21"/>
          <w:szCs w:val="21"/>
        </w:rPr>
        <w:t xml:space="preserve"> </w:t>
      </w:r>
      <w:r>
        <w:rPr>
          <w:rFonts w:hint="eastAsia"/>
          <w:color w:val="000000" w:themeColor="text1"/>
          <w:sz w:val="21"/>
          <w:szCs w:val="21"/>
        </w:rPr>
        <w:t>单周期</w:t>
      </w:r>
      <w:r>
        <w:rPr>
          <w:rFonts w:hint="eastAsia"/>
          <w:color w:val="000000" w:themeColor="text1"/>
          <w:sz w:val="21"/>
          <w:szCs w:val="21"/>
        </w:rPr>
        <w:t>M</w:t>
      </w:r>
      <w:r>
        <w:rPr>
          <w:color w:val="000000" w:themeColor="text1"/>
          <w:sz w:val="21"/>
          <w:szCs w:val="21"/>
        </w:rPr>
        <w:t>IPS</w:t>
      </w:r>
      <w:r>
        <w:rPr>
          <w:rFonts w:hint="eastAsia"/>
          <w:color w:val="000000" w:themeColor="text1"/>
          <w:sz w:val="21"/>
          <w:szCs w:val="21"/>
        </w:rPr>
        <w:t>参考数据通路</w:t>
      </w:r>
    </w:p>
    <w:p w14:paraId="6DF81CDF" w14:textId="77777777" w:rsidR="00505AF9" w:rsidRDefault="00505AF9" w:rsidP="00505AF9">
      <w:pPr>
        <w:pStyle w:val="a3"/>
        <w:ind w:left="480" w:firstLineChars="0" w:firstLine="0"/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681EAEA" wp14:editId="1190E4DA">
            <wp:extent cx="3518807" cy="1640591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4788" cy="166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46D52" w14:textId="06D127D9" w:rsidR="00505AF9" w:rsidRPr="00505AF9" w:rsidRDefault="00505AF9" w:rsidP="00505AF9">
      <w:pPr>
        <w:pStyle w:val="a3"/>
        <w:ind w:left="1200" w:firstLineChars="0" w:firstLine="0"/>
        <w:jc w:val="center"/>
        <w:rPr>
          <w:color w:val="000000" w:themeColor="text1"/>
          <w:sz w:val="21"/>
          <w:szCs w:val="21"/>
        </w:rPr>
      </w:pPr>
      <w:r>
        <w:rPr>
          <w:rFonts w:hint="eastAsia"/>
          <w:color w:val="000000" w:themeColor="text1"/>
          <w:sz w:val="21"/>
          <w:szCs w:val="21"/>
        </w:rPr>
        <w:lastRenderedPageBreak/>
        <w:t>表</w:t>
      </w:r>
      <w:r>
        <w:rPr>
          <w:rFonts w:hint="eastAsia"/>
          <w:color w:val="000000" w:themeColor="text1"/>
          <w:sz w:val="21"/>
          <w:szCs w:val="21"/>
        </w:rPr>
        <w:t>1.</w:t>
      </w:r>
      <w:r w:rsidR="00154209">
        <w:rPr>
          <w:rFonts w:hint="eastAsia"/>
          <w:color w:val="000000" w:themeColor="text1"/>
          <w:sz w:val="21"/>
          <w:szCs w:val="21"/>
        </w:rPr>
        <w:t>2</w:t>
      </w:r>
      <w:r>
        <w:rPr>
          <w:rFonts w:hint="eastAsia"/>
          <w:color w:val="000000" w:themeColor="text1"/>
          <w:sz w:val="21"/>
          <w:szCs w:val="21"/>
        </w:rPr>
        <w:t>-2</w:t>
      </w:r>
      <w:r>
        <w:rPr>
          <w:color w:val="000000" w:themeColor="text1"/>
          <w:sz w:val="21"/>
          <w:szCs w:val="21"/>
        </w:rPr>
        <w:t xml:space="preserve"> </w:t>
      </w:r>
      <w:r>
        <w:rPr>
          <w:rFonts w:hint="eastAsia"/>
          <w:color w:val="000000" w:themeColor="text1"/>
          <w:sz w:val="21"/>
          <w:szCs w:val="21"/>
        </w:rPr>
        <w:t>控制型号功能说明（</w:t>
      </w:r>
      <w:r>
        <w:rPr>
          <w:rFonts w:hint="eastAsia"/>
          <w:color w:val="000000" w:themeColor="text1"/>
          <w:sz w:val="21"/>
          <w:szCs w:val="21"/>
        </w:rPr>
        <w:t>8</w:t>
      </w:r>
      <w:r>
        <w:rPr>
          <w:rFonts w:hint="eastAsia"/>
          <w:color w:val="000000" w:themeColor="text1"/>
          <w:sz w:val="21"/>
          <w:szCs w:val="21"/>
        </w:rPr>
        <w:t>条核心指令集）</w:t>
      </w:r>
    </w:p>
    <w:p w14:paraId="64088CA7" w14:textId="697605F1" w:rsidR="00597345" w:rsidRDefault="00EC0730" w:rsidP="00BE3541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多周期</w:t>
      </w:r>
      <w:r>
        <w:rPr>
          <w:rFonts w:hint="eastAsia"/>
          <w:bCs w:val="0"/>
        </w:rPr>
        <w:t>M</w:t>
      </w:r>
      <w:r>
        <w:rPr>
          <w:bCs w:val="0"/>
        </w:rPr>
        <w:t>IPS</w:t>
      </w:r>
      <w:r>
        <w:rPr>
          <w:rFonts w:hint="eastAsia"/>
          <w:bCs w:val="0"/>
        </w:rPr>
        <w:t>（微程序）</w:t>
      </w:r>
    </w:p>
    <w:p w14:paraId="6FCECD08" w14:textId="27253802" w:rsidR="00332DBA" w:rsidRPr="00332DBA" w:rsidRDefault="00332DBA" w:rsidP="00332DBA">
      <w:pPr>
        <w:pStyle w:val="a3"/>
        <w:spacing w:line="300" w:lineRule="auto"/>
        <w:ind w:firstLine="480"/>
      </w:pPr>
      <w:r w:rsidRPr="00154209">
        <w:rPr>
          <w:rFonts w:hint="eastAsia"/>
        </w:rPr>
        <w:t>主要根据给出的图</w:t>
      </w:r>
      <w:r w:rsidRPr="00154209">
        <w:rPr>
          <w:rFonts w:hint="eastAsia"/>
        </w:rPr>
        <w:t>1.2-</w:t>
      </w:r>
      <w:r w:rsidR="001C6E84">
        <w:rPr>
          <w:rFonts w:hint="eastAsia"/>
        </w:rPr>
        <w:t>3</w:t>
      </w:r>
      <w:r w:rsidR="001C6E84">
        <w:rPr>
          <w:rFonts w:hint="eastAsia"/>
          <w:color w:val="000000" w:themeColor="text1"/>
        </w:rPr>
        <w:t>多</w:t>
      </w:r>
      <w:r w:rsidRPr="00154209">
        <w:rPr>
          <w:rFonts w:hint="eastAsia"/>
          <w:color w:val="000000" w:themeColor="text1"/>
        </w:rPr>
        <w:t>周期</w:t>
      </w:r>
      <w:r w:rsidRPr="00154209">
        <w:rPr>
          <w:rFonts w:hint="eastAsia"/>
          <w:color w:val="000000" w:themeColor="text1"/>
        </w:rPr>
        <w:t>M</w:t>
      </w:r>
      <w:r w:rsidRPr="00154209">
        <w:rPr>
          <w:color w:val="000000" w:themeColor="text1"/>
        </w:rPr>
        <w:t>IPS</w:t>
      </w:r>
      <w:r w:rsidRPr="00154209">
        <w:rPr>
          <w:rFonts w:hint="eastAsia"/>
          <w:color w:val="000000" w:themeColor="text1"/>
        </w:rPr>
        <w:t>参考数据通路</w:t>
      </w:r>
      <w:r w:rsidRPr="0077430E">
        <w:rPr>
          <w:rFonts w:hint="eastAsia"/>
          <w:color w:val="000000" w:themeColor="text1"/>
        </w:rPr>
        <w:t>、图</w:t>
      </w:r>
      <w:r w:rsidRPr="0077430E">
        <w:rPr>
          <w:rFonts w:hint="eastAsia"/>
          <w:color w:val="000000" w:themeColor="text1"/>
        </w:rPr>
        <w:t>1.2-</w:t>
      </w:r>
      <w:r w:rsidR="001C6E84" w:rsidRPr="0077430E">
        <w:rPr>
          <w:rFonts w:hint="eastAsia"/>
          <w:color w:val="000000" w:themeColor="text1"/>
        </w:rPr>
        <w:t>4</w:t>
      </w:r>
      <w:r w:rsidR="001C6E84" w:rsidRPr="0077430E">
        <w:rPr>
          <w:rFonts w:hint="eastAsia"/>
        </w:rPr>
        <w:t>指令状态变换</w:t>
      </w:r>
      <w:proofErr w:type="gramStart"/>
      <w:r w:rsidR="001C6E84" w:rsidRPr="0077430E">
        <w:rPr>
          <w:rFonts w:hint="eastAsia"/>
        </w:rPr>
        <w:t>图</w:t>
      </w:r>
      <w:r w:rsidRPr="0077430E">
        <w:rPr>
          <w:rFonts w:hint="eastAsia"/>
          <w:color w:val="000000" w:themeColor="text1"/>
        </w:rPr>
        <w:t>完成</w:t>
      </w:r>
      <w:proofErr w:type="gramEnd"/>
      <w:r>
        <w:rPr>
          <w:rFonts w:hint="eastAsia"/>
          <w:color w:val="000000" w:themeColor="text1"/>
        </w:rPr>
        <w:t>多周期</w:t>
      </w:r>
      <w:r>
        <w:rPr>
          <w:rFonts w:hint="eastAsia"/>
          <w:color w:val="000000" w:themeColor="text1"/>
        </w:rPr>
        <w:t>M</w:t>
      </w:r>
      <w:r>
        <w:rPr>
          <w:color w:val="000000" w:themeColor="text1"/>
        </w:rPr>
        <w:t>IPS</w:t>
      </w:r>
      <w:r>
        <w:rPr>
          <w:rFonts w:hint="eastAsia"/>
          <w:color w:val="000000" w:themeColor="text1"/>
        </w:rPr>
        <w:t>（硬布线、微程序）的设计。</w:t>
      </w:r>
    </w:p>
    <w:p w14:paraId="67907474" w14:textId="77777777" w:rsidR="00D153CC" w:rsidRDefault="00D153CC" w:rsidP="00D153CC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7471ECAE" wp14:editId="0DA6EABA">
            <wp:extent cx="4090307" cy="2203351"/>
            <wp:effectExtent l="0" t="0" r="5715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1154" cy="22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D6D88" w14:textId="77854E23" w:rsidR="007C696F" w:rsidRPr="00D153CC" w:rsidRDefault="00D153CC" w:rsidP="00D153CC">
      <w:pPr>
        <w:pStyle w:val="a3"/>
        <w:ind w:left="480" w:firstLineChars="0" w:firstLine="0"/>
        <w:jc w:val="center"/>
        <w:rPr>
          <w:sz w:val="21"/>
          <w:szCs w:val="21"/>
        </w:rPr>
      </w:pPr>
      <w:r w:rsidRPr="006B0B31">
        <w:rPr>
          <w:rFonts w:hint="eastAsia"/>
          <w:sz w:val="21"/>
          <w:szCs w:val="21"/>
        </w:rPr>
        <w:t>图</w:t>
      </w:r>
      <w:r w:rsidRPr="006B0B31">
        <w:rPr>
          <w:rFonts w:hint="eastAsia"/>
          <w:sz w:val="21"/>
          <w:szCs w:val="21"/>
        </w:rPr>
        <w:t>1.</w:t>
      </w:r>
      <w:r w:rsidR="00332DBA">
        <w:rPr>
          <w:rFonts w:hint="eastAsia"/>
          <w:sz w:val="21"/>
          <w:szCs w:val="21"/>
        </w:rPr>
        <w:t>2-3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多周期</w:t>
      </w:r>
      <w:r>
        <w:rPr>
          <w:rFonts w:hint="eastAsia"/>
          <w:sz w:val="21"/>
          <w:szCs w:val="21"/>
        </w:rPr>
        <w:t>M</w:t>
      </w:r>
      <w:r>
        <w:rPr>
          <w:sz w:val="21"/>
          <w:szCs w:val="21"/>
        </w:rPr>
        <w:t>IPS CPU</w:t>
      </w:r>
      <w:r>
        <w:rPr>
          <w:rFonts w:hint="eastAsia"/>
          <w:sz w:val="21"/>
          <w:szCs w:val="21"/>
        </w:rPr>
        <w:t>数据通路参考</w:t>
      </w:r>
    </w:p>
    <w:p w14:paraId="3D023FBF" w14:textId="3CE865F9" w:rsidR="000F2304" w:rsidRDefault="000F2304" w:rsidP="007C696F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3B5CF4C7" wp14:editId="56111A56">
            <wp:extent cx="4041322" cy="2170648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2409" cy="219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CE2A4" w14:textId="5CDD7B48" w:rsidR="007C696F" w:rsidRPr="00332DBA" w:rsidRDefault="007C696F" w:rsidP="00332DBA">
      <w:pPr>
        <w:pStyle w:val="a3"/>
        <w:jc w:val="center"/>
        <w:rPr>
          <w:sz w:val="21"/>
          <w:szCs w:val="21"/>
        </w:rPr>
      </w:pPr>
      <w:r w:rsidRPr="00332DBA">
        <w:rPr>
          <w:rFonts w:hint="eastAsia"/>
          <w:sz w:val="21"/>
          <w:szCs w:val="21"/>
        </w:rPr>
        <w:t>图</w:t>
      </w:r>
      <w:r w:rsidRPr="00332DBA">
        <w:rPr>
          <w:rFonts w:hint="eastAsia"/>
          <w:sz w:val="21"/>
          <w:szCs w:val="21"/>
        </w:rPr>
        <w:t>1.2-</w:t>
      </w:r>
      <w:r w:rsidR="00332DBA" w:rsidRPr="00332DBA">
        <w:rPr>
          <w:rFonts w:hint="eastAsia"/>
          <w:sz w:val="21"/>
          <w:szCs w:val="21"/>
        </w:rPr>
        <w:t>4</w:t>
      </w:r>
      <w:r w:rsidR="001C6E84">
        <w:rPr>
          <w:sz w:val="21"/>
          <w:szCs w:val="21"/>
        </w:rPr>
        <w:t xml:space="preserve"> </w:t>
      </w:r>
      <w:r w:rsidR="001C6E84">
        <w:rPr>
          <w:rFonts w:hint="eastAsia"/>
          <w:sz w:val="21"/>
          <w:szCs w:val="21"/>
        </w:rPr>
        <w:t>指令状态变换图</w:t>
      </w:r>
    </w:p>
    <w:p w14:paraId="66A28B1C" w14:textId="18044D29" w:rsidR="007C696F" w:rsidRPr="000F2304" w:rsidRDefault="007C696F" w:rsidP="007C696F">
      <w:pPr>
        <w:widowControl/>
        <w:jc w:val="left"/>
      </w:pPr>
      <w:r>
        <w:br w:type="page"/>
      </w:r>
    </w:p>
    <w:p w14:paraId="3AB2BA71" w14:textId="77777777" w:rsidR="00251310" w:rsidRDefault="00251310" w:rsidP="00251310">
      <w:pPr>
        <w:pStyle w:val="2"/>
      </w:pPr>
      <w:bookmarkStart w:id="23" w:name="_Toc27337749"/>
      <w:r>
        <w:rPr>
          <w:rFonts w:hint="eastAsia"/>
        </w:rPr>
        <w:lastRenderedPageBreak/>
        <w:t>实验步骤</w:t>
      </w:r>
      <w:bookmarkEnd w:id="23"/>
    </w:p>
    <w:p w14:paraId="6D04F477" w14:textId="3FEC2D17" w:rsidR="00AF4AD3" w:rsidRPr="007F6923" w:rsidRDefault="00AF4AD3" w:rsidP="007F6923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</w:rPr>
        <w:t>指令译码逻辑</w:t>
      </w:r>
      <w:r w:rsidR="00834B05">
        <w:rPr>
          <w:rFonts w:hint="eastAsia"/>
        </w:rPr>
        <w:t>（通用）</w:t>
      </w:r>
    </w:p>
    <w:p w14:paraId="265455AB" w14:textId="4BC5222F" w:rsidR="00FF4AE6" w:rsidRDefault="00FF4AE6" w:rsidP="001455DD">
      <w:pPr>
        <w:spacing w:line="300" w:lineRule="auto"/>
        <w:ind w:firstLine="420"/>
      </w:pPr>
      <w:r>
        <w:rPr>
          <w:rFonts w:hint="eastAsia"/>
        </w:rPr>
        <w:t>将</w:t>
      </w:r>
      <w:r>
        <w:rPr>
          <w:rFonts w:hint="eastAsia"/>
        </w:rPr>
        <w:t>32</w:t>
      </w:r>
      <w:r>
        <w:rPr>
          <w:rFonts w:hint="eastAsia"/>
        </w:rPr>
        <w:t>位输入操作码用</w:t>
      </w:r>
      <w:proofErr w:type="gramStart"/>
      <w:r>
        <w:rPr>
          <w:rFonts w:hint="eastAsia"/>
        </w:rPr>
        <w:t>分线器接出</w:t>
      </w:r>
      <w:proofErr w:type="gramEnd"/>
      <w:r>
        <w:rPr>
          <w:rFonts w:hint="eastAsia"/>
        </w:rPr>
        <w:t>，最高</w:t>
      </w:r>
      <w:r>
        <w:rPr>
          <w:rFonts w:hint="eastAsia"/>
        </w:rPr>
        <w:t>6</w:t>
      </w:r>
      <w:r>
        <w:rPr>
          <w:rFonts w:hint="eastAsia"/>
        </w:rPr>
        <w:t>位为操作码</w:t>
      </w:r>
      <w:r>
        <w:rPr>
          <w:rFonts w:hint="eastAsia"/>
        </w:rPr>
        <w:t>op</w:t>
      </w:r>
      <w:r>
        <w:rPr>
          <w:rFonts w:hint="eastAsia"/>
        </w:rPr>
        <w:t>，</w:t>
      </w:r>
      <w:r>
        <w:rPr>
          <w:rFonts w:hint="eastAsia"/>
        </w:rPr>
        <w:t>21-25</w:t>
      </w:r>
      <w:r>
        <w:rPr>
          <w:rFonts w:hint="eastAsia"/>
        </w:rPr>
        <w:t>位为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寄存器编号，</w:t>
      </w:r>
      <w:r>
        <w:rPr>
          <w:rFonts w:hint="eastAsia"/>
        </w:rPr>
        <w:t>16-20</w:t>
      </w:r>
      <w:r>
        <w:rPr>
          <w:rFonts w:hint="eastAsia"/>
        </w:rPr>
        <w:t>位为</w:t>
      </w:r>
      <w:proofErr w:type="spellStart"/>
      <w:r>
        <w:rPr>
          <w:rFonts w:hint="eastAsia"/>
        </w:rPr>
        <w:t>rt</w:t>
      </w:r>
      <w:proofErr w:type="spellEnd"/>
      <w:r>
        <w:rPr>
          <w:rFonts w:hint="eastAsia"/>
        </w:rPr>
        <w:t>寄存器编号、</w:t>
      </w:r>
      <w:r>
        <w:rPr>
          <w:rFonts w:hint="eastAsia"/>
        </w:rPr>
        <w:t>11-15</w:t>
      </w:r>
      <w:r>
        <w:rPr>
          <w:rFonts w:hint="eastAsia"/>
        </w:rPr>
        <w:t>位为</w:t>
      </w:r>
      <w:proofErr w:type="spellStart"/>
      <w:r>
        <w:rPr>
          <w:rFonts w:hint="eastAsia"/>
        </w:rPr>
        <w:t>rd</w:t>
      </w:r>
      <w:proofErr w:type="spellEnd"/>
      <w:r>
        <w:rPr>
          <w:rFonts w:hint="eastAsia"/>
        </w:rPr>
        <w:t>寄存器编号，</w:t>
      </w:r>
      <w:r>
        <w:rPr>
          <w:rFonts w:hint="eastAsia"/>
        </w:rPr>
        <w:t xml:space="preserve"> 0-5</w:t>
      </w:r>
      <w:r>
        <w:rPr>
          <w:rFonts w:hint="eastAsia"/>
        </w:rPr>
        <w:t>位为功能码</w:t>
      </w:r>
      <w:proofErr w:type="spellStart"/>
      <w:r>
        <w:rPr>
          <w:rFonts w:hint="eastAsia"/>
        </w:rPr>
        <w:t>func</w:t>
      </w:r>
      <w:proofErr w:type="spellEnd"/>
      <w:r>
        <w:rPr>
          <w:rFonts w:hint="eastAsia"/>
        </w:rPr>
        <w:t>；</w:t>
      </w:r>
      <w:proofErr w:type="gramStart"/>
      <w:r>
        <w:rPr>
          <w:rFonts w:hint="eastAsia"/>
        </w:rPr>
        <w:t>取低</w:t>
      </w:r>
      <w:r>
        <w:rPr>
          <w:rFonts w:hint="eastAsia"/>
        </w:rPr>
        <w:t>16</w:t>
      </w:r>
      <w:r>
        <w:rPr>
          <w:rFonts w:hint="eastAsia"/>
        </w:rPr>
        <w:t>位</w:t>
      </w:r>
      <w:proofErr w:type="gramEnd"/>
      <w:r>
        <w:rPr>
          <w:rFonts w:hint="eastAsia"/>
        </w:rPr>
        <w:t>，作为</w:t>
      </w:r>
      <w:r>
        <w:rPr>
          <w:rFonts w:hint="eastAsia"/>
        </w:rPr>
        <w:t>I</w:t>
      </w:r>
      <w:r>
        <w:rPr>
          <w:rFonts w:hint="eastAsia"/>
        </w:rPr>
        <w:t>型指令中的立即数操作数</w:t>
      </w:r>
      <w:r w:rsidR="00C3210B">
        <w:rPr>
          <w:rFonts w:hint="eastAsia"/>
        </w:rPr>
        <w:t>。</w:t>
      </w:r>
    </w:p>
    <w:p w14:paraId="58A2405B" w14:textId="2F326F3A" w:rsidR="001248C8" w:rsidRDefault="00FA08E3" w:rsidP="001248C8">
      <w:pPr>
        <w:pStyle w:val="a3"/>
        <w:ind w:left="1200" w:firstLineChars="0" w:firstLine="0"/>
        <w:jc w:val="center"/>
      </w:pPr>
      <w:r>
        <w:rPr>
          <w:noProof/>
        </w:rPr>
        <w:drawing>
          <wp:inline distT="0" distB="0" distL="0" distR="0" wp14:anchorId="415FA3BE" wp14:editId="258408AD">
            <wp:extent cx="1100481" cy="2244982"/>
            <wp:effectExtent l="0" t="0" r="444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42216" cy="233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63ED">
        <w:rPr>
          <w:rFonts w:hint="eastAsia"/>
          <w:noProof/>
        </w:rPr>
        <w:drawing>
          <wp:inline distT="0" distB="0" distL="0" distR="0" wp14:anchorId="44229D23" wp14:editId="3760F282">
            <wp:extent cx="3061010" cy="2222150"/>
            <wp:effectExtent l="0" t="0" r="635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◇译码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432" cy="224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E1CE" w14:textId="16FB9927" w:rsidR="001248C8" w:rsidRPr="00DC16C0" w:rsidRDefault="003E4DF1" w:rsidP="00090DEA">
      <w:pPr>
        <w:pStyle w:val="aff1"/>
        <w:spacing w:before="91" w:after="91"/>
        <w:rPr>
          <w:szCs w:val="21"/>
        </w:rPr>
      </w:pPr>
      <w:bookmarkStart w:id="24" w:name="_Ref27596551"/>
      <w:bookmarkStart w:id="25" w:name="_Ref27596404"/>
      <w:r>
        <w:t xml:space="preserve">表 </w:t>
      </w:r>
      <w:r w:rsidR="00ED55FD">
        <w:fldChar w:fldCharType="begin"/>
      </w:r>
      <w:r w:rsidR="00ED55FD">
        <w:instrText xml:space="preserve"> STYLEREF 2 \s </w:instrText>
      </w:r>
      <w:r w:rsidR="00ED55FD">
        <w:fldChar w:fldCharType="separate"/>
      </w:r>
      <w:r w:rsidR="00D45026">
        <w:rPr>
          <w:noProof/>
        </w:rPr>
        <w:t>1.3</w:t>
      </w:r>
      <w:r w:rsidR="00ED55FD">
        <w:rPr>
          <w:noProof/>
        </w:rPr>
        <w:fldChar w:fldCharType="end"/>
      </w:r>
      <w:r w:rsidR="00D45026">
        <w:noBreakHyphen/>
      </w:r>
      <w:r w:rsidR="00ED55FD">
        <w:fldChar w:fldCharType="begin"/>
      </w:r>
      <w:r w:rsidR="00ED55FD">
        <w:instrText xml:space="preserve"> SEQ </w:instrText>
      </w:r>
      <w:r w:rsidR="00ED55FD">
        <w:instrText>表</w:instrText>
      </w:r>
      <w:r w:rsidR="00ED55FD">
        <w:instrText xml:space="preserve"> \* ARABIC \s 2 </w:instrText>
      </w:r>
      <w:r w:rsidR="00ED55FD">
        <w:fldChar w:fldCharType="separate"/>
      </w:r>
      <w:r w:rsidR="00D45026">
        <w:rPr>
          <w:noProof/>
        </w:rPr>
        <w:t>1</w:t>
      </w:r>
      <w:r w:rsidR="00ED55FD">
        <w:rPr>
          <w:noProof/>
        </w:rPr>
        <w:fldChar w:fldCharType="end"/>
      </w:r>
      <w:bookmarkEnd w:id="24"/>
      <w:r w:rsidR="001248C8" w:rsidRPr="00DC16C0">
        <w:rPr>
          <w:rFonts w:hint="eastAsia"/>
          <w:szCs w:val="21"/>
        </w:rPr>
        <w:t>指令译码</w:t>
      </w:r>
      <w:r w:rsidR="00090DEA">
        <w:rPr>
          <w:szCs w:val="21"/>
        </w:rPr>
        <w:t xml:space="preserve">              </w:t>
      </w:r>
      <w:r w:rsidR="00090DEA">
        <w:t xml:space="preserve">图 </w:t>
      </w:r>
      <w:fldSimple w:instr=" STYLEREF 2 \s ">
        <w:r w:rsidR="007809FC">
          <w:rPr>
            <w:noProof/>
          </w:rPr>
          <w:t>1.3</w:t>
        </w:r>
      </w:fldSimple>
      <w:r w:rsidR="007809FC">
        <w:noBreakHyphen/>
      </w:r>
      <w:fldSimple w:instr=" SEQ 图 \* ARABIC \s 2 ">
        <w:r w:rsidR="007809FC">
          <w:rPr>
            <w:noProof/>
          </w:rPr>
          <w:t>1</w:t>
        </w:r>
      </w:fldSimple>
      <w:r w:rsidR="001248C8" w:rsidRPr="00DC16C0">
        <w:rPr>
          <w:szCs w:val="21"/>
        </w:rPr>
        <w:t xml:space="preserve"> </w:t>
      </w:r>
      <w:r w:rsidR="001248C8" w:rsidRPr="00DC16C0">
        <w:rPr>
          <w:rFonts w:hint="eastAsia"/>
          <w:szCs w:val="21"/>
        </w:rPr>
        <w:t>指令译码逻辑图</w:t>
      </w:r>
      <w:bookmarkEnd w:id="25"/>
    </w:p>
    <w:p w14:paraId="2FAFF601" w14:textId="7A66F1C8" w:rsidR="00251310" w:rsidRPr="007F6923" w:rsidRDefault="003C7A95" w:rsidP="007F6923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</w:rPr>
        <w:t>单周期根据指令译码信号实现控制器输出控制信号的逻辑</w:t>
      </w:r>
    </w:p>
    <w:p w14:paraId="4F169899" w14:textId="202A8A07" w:rsidR="0063030E" w:rsidRPr="00780E02" w:rsidRDefault="0063030E" w:rsidP="001455DD">
      <w:pPr>
        <w:spacing w:line="300" w:lineRule="auto"/>
        <w:ind w:firstLine="420"/>
      </w:pPr>
      <w:r w:rsidRPr="00780E02">
        <w:rPr>
          <w:rFonts w:hint="eastAsia"/>
        </w:rPr>
        <w:t>列出所有功能部件、多路选择器控制信号、运算操作选择的产生条件，如表</w:t>
      </w:r>
      <w:r w:rsidRPr="00780E02">
        <w:rPr>
          <w:rFonts w:hint="eastAsia"/>
        </w:rPr>
        <w:t>1.3-2</w:t>
      </w:r>
      <w:r w:rsidRPr="00780E02">
        <w:rPr>
          <w:rFonts w:hint="eastAsia"/>
        </w:rPr>
        <w:t>所示，表中说明了各控制信号、信号说明以及产生条件，根据产生条件可以利用译码电路生成各指令译码信号</w:t>
      </w:r>
      <w:r w:rsidR="00A130DF">
        <w:rPr>
          <w:rFonts w:hint="eastAsia"/>
        </w:rPr>
        <w:t>如下</w:t>
      </w:r>
      <w:r w:rsidR="00A130DF">
        <w:fldChar w:fldCharType="begin"/>
      </w:r>
      <w:r w:rsidR="00A130DF">
        <w:instrText xml:space="preserve"> REF _Ref27596535 \h </w:instrText>
      </w:r>
      <w:r w:rsidR="00A130DF">
        <w:fldChar w:fldCharType="separate"/>
      </w:r>
      <w:r w:rsidR="00A130DF">
        <w:rPr>
          <w:rFonts w:hint="eastAsia"/>
        </w:rPr>
        <w:t>图</w:t>
      </w:r>
      <w:r w:rsidR="00A130DF">
        <w:rPr>
          <w:rFonts w:hint="eastAsia"/>
        </w:rPr>
        <w:t xml:space="preserve"> </w:t>
      </w:r>
      <w:r w:rsidR="00A130DF">
        <w:rPr>
          <w:noProof/>
        </w:rPr>
        <w:t>1.3</w:t>
      </w:r>
      <w:r w:rsidR="00A130DF">
        <w:noBreakHyphen/>
      </w:r>
      <w:r w:rsidR="00A130DF">
        <w:rPr>
          <w:noProof/>
        </w:rPr>
        <w:t>2</w:t>
      </w:r>
      <w:r w:rsidR="00A130DF">
        <w:fldChar w:fldCharType="end"/>
      </w:r>
      <w:r w:rsidRPr="00780E02">
        <w:rPr>
          <w:rFonts w:hint="eastAsia"/>
        </w:rPr>
        <w:t>。</w:t>
      </w:r>
    </w:p>
    <w:p w14:paraId="723D5AC5" w14:textId="63AA659E" w:rsidR="00FA08E3" w:rsidRDefault="002B63ED" w:rsidP="00FA08E3">
      <w:pPr>
        <w:pStyle w:val="a3"/>
        <w:ind w:left="480" w:firstLineChars="0" w:firstLine="0"/>
        <w:jc w:val="center"/>
        <w:rPr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 wp14:anchorId="758B09E4" wp14:editId="5CB31963">
            <wp:extent cx="5086350" cy="202909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◇译码信号控制器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40" cy="2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95A08" w14:textId="54613E2D" w:rsidR="00780E02" w:rsidRPr="00780E02" w:rsidRDefault="00A130DF" w:rsidP="00A130DF">
      <w:pPr>
        <w:pStyle w:val="aff1"/>
        <w:spacing w:before="91" w:after="91"/>
        <w:rPr>
          <w:color w:val="000000" w:themeColor="text1"/>
          <w:szCs w:val="21"/>
        </w:rPr>
      </w:pPr>
      <w:bookmarkStart w:id="26" w:name="_Ref27596535"/>
      <w:bookmarkStart w:id="27" w:name="_Ref27596528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2</w:t>
      </w:r>
      <w:r w:rsidR="007809FC">
        <w:fldChar w:fldCharType="end"/>
      </w:r>
      <w:bookmarkEnd w:id="26"/>
      <w:r w:rsidR="00780E02">
        <w:rPr>
          <w:color w:val="000000" w:themeColor="text1"/>
          <w:szCs w:val="21"/>
        </w:rPr>
        <w:t xml:space="preserve"> </w:t>
      </w:r>
      <w:r w:rsidR="00694AAE">
        <w:rPr>
          <w:rFonts w:hint="eastAsia"/>
          <w:color w:val="000000" w:themeColor="text1"/>
          <w:szCs w:val="21"/>
        </w:rPr>
        <w:t>控制器输出信号逻辑</w:t>
      </w:r>
      <w:bookmarkEnd w:id="27"/>
    </w:p>
    <w:p w14:paraId="5147AB85" w14:textId="16A320A7" w:rsidR="006F0BD7" w:rsidRPr="007F6923" w:rsidRDefault="006F0BD7" w:rsidP="007F6923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</w:rPr>
        <w:lastRenderedPageBreak/>
        <w:t>单周期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控制器逻辑</w:t>
      </w:r>
    </w:p>
    <w:p w14:paraId="1FDF4467" w14:textId="66978AC5" w:rsidR="00FA08E3" w:rsidRDefault="002B63ED" w:rsidP="007C5EDA">
      <w:pPr>
        <w:pStyle w:val="a3"/>
        <w:ind w:left="120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929D9B8" wp14:editId="241F0040">
            <wp:extent cx="2701954" cy="2049235"/>
            <wp:effectExtent l="0" t="0" r="3175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◇alu控制器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870" cy="205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8381" w14:textId="2927527F" w:rsidR="007C5EDA" w:rsidRPr="007257AB" w:rsidRDefault="00DF15B1" w:rsidP="00DF15B1">
      <w:pPr>
        <w:pStyle w:val="aff1"/>
        <w:spacing w:before="91" w:after="91"/>
        <w:rPr>
          <w:szCs w:val="21"/>
        </w:rPr>
      </w:pPr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3</w:t>
      </w:r>
      <w:r w:rsidR="007809FC">
        <w:fldChar w:fldCharType="end"/>
      </w:r>
      <w:r w:rsidR="007C5EDA" w:rsidRPr="007257AB">
        <w:rPr>
          <w:szCs w:val="21"/>
        </w:rPr>
        <w:t xml:space="preserve"> </w:t>
      </w:r>
      <w:r w:rsidR="007C5EDA" w:rsidRPr="007257AB">
        <w:rPr>
          <w:rFonts w:hint="eastAsia"/>
          <w:szCs w:val="21"/>
        </w:rPr>
        <w:t>单周期A</w:t>
      </w:r>
      <w:r w:rsidR="007C5EDA" w:rsidRPr="007257AB">
        <w:rPr>
          <w:szCs w:val="21"/>
        </w:rPr>
        <w:t>LU</w:t>
      </w:r>
      <w:r w:rsidR="007C5EDA" w:rsidRPr="007257AB">
        <w:rPr>
          <w:rFonts w:hint="eastAsia"/>
          <w:szCs w:val="21"/>
        </w:rPr>
        <w:t>控制器逻辑</w:t>
      </w:r>
    </w:p>
    <w:p w14:paraId="0C7D403C" w14:textId="14FE160D" w:rsidR="00251310" w:rsidRPr="007F6923" w:rsidRDefault="00983BD3" w:rsidP="007F6923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</w:rPr>
        <w:t>单周期</w:t>
      </w:r>
      <w:r w:rsidR="00417BBE">
        <w:rPr>
          <w:rFonts w:hint="eastAsia"/>
        </w:rPr>
        <w:t>硬布线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</w:t>
      </w:r>
    </w:p>
    <w:p w14:paraId="390C3B70" w14:textId="39BE4C47" w:rsidR="00FA08E3" w:rsidRPr="00301845" w:rsidRDefault="00FA08E3" w:rsidP="001455DD">
      <w:pPr>
        <w:spacing w:line="30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子电路中，利用组件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、</w:t>
      </w:r>
      <w:r>
        <w:t>IMEM</w:t>
      </w:r>
      <w:r>
        <w:rPr>
          <w:rFonts w:hint="eastAsia"/>
        </w:rPr>
        <w:t>、</w:t>
      </w:r>
      <w:proofErr w:type="spellStart"/>
      <w:r>
        <w:t>R</w:t>
      </w:r>
      <w:r>
        <w:rPr>
          <w:rFonts w:hint="eastAsia"/>
        </w:rPr>
        <w:t>egFile</w:t>
      </w:r>
      <w:proofErr w:type="spellEnd"/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、</w:t>
      </w:r>
      <w:r>
        <w:rPr>
          <w:rFonts w:hint="eastAsia"/>
        </w:rPr>
        <w:t>DMEM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构建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单周期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数据通路，根据图</w:t>
      </w:r>
      <w:r>
        <w:rPr>
          <w:rFonts w:hint="eastAsia"/>
        </w:rPr>
        <w:t>1.</w:t>
      </w:r>
      <w:r w:rsidR="00572410">
        <w:rPr>
          <w:rFonts w:hint="eastAsia"/>
        </w:rPr>
        <w:t>2</w:t>
      </w:r>
      <w:r>
        <w:rPr>
          <w:rFonts w:hint="eastAsia"/>
        </w:rPr>
        <w:t>-</w:t>
      </w:r>
      <w:r w:rsidR="00572410">
        <w:rPr>
          <w:rFonts w:hint="eastAsia"/>
        </w:rPr>
        <w:t>1</w:t>
      </w:r>
      <w:r>
        <w:rPr>
          <w:rFonts w:hint="eastAsia"/>
        </w:rPr>
        <w:t>可构建出</w:t>
      </w:r>
      <w:r w:rsidR="00BB5371">
        <w:rPr>
          <w:rFonts w:hint="eastAsia"/>
        </w:rPr>
        <w:t>逻辑</w:t>
      </w:r>
      <w:r>
        <w:rPr>
          <w:rFonts w:hint="eastAsia"/>
        </w:rPr>
        <w:t>电路</w:t>
      </w:r>
      <w:r w:rsidR="00F94AEB">
        <w:fldChar w:fldCharType="begin"/>
      </w:r>
      <w:r w:rsidR="00F94AEB">
        <w:instrText xml:space="preserve"> </w:instrText>
      </w:r>
      <w:r w:rsidR="00F94AEB">
        <w:rPr>
          <w:rFonts w:hint="eastAsia"/>
        </w:rPr>
        <w:instrText>REF _Ref27596839 \h</w:instrText>
      </w:r>
      <w:r w:rsidR="00F94AEB">
        <w:instrText xml:space="preserve"> </w:instrText>
      </w:r>
      <w:r w:rsidR="00F94AEB">
        <w:fldChar w:fldCharType="separate"/>
      </w:r>
      <w:r w:rsidR="00F94AEB">
        <w:rPr>
          <w:rFonts w:hint="eastAsia"/>
        </w:rPr>
        <w:t>图</w:t>
      </w:r>
      <w:r w:rsidR="00F94AEB">
        <w:rPr>
          <w:rFonts w:hint="eastAsia"/>
        </w:rPr>
        <w:t xml:space="preserve"> </w:t>
      </w:r>
      <w:r w:rsidR="00F94AEB">
        <w:rPr>
          <w:noProof/>
        </w:rPr>
        <w:t>1.3</w:t>
      </w:r>
      <w:r w:rsidR="00F94AEB">
        <w:noBreakHyphen/>
      </w:r>
      <w:r w:rsidR="00F94AEB">
        <w:rPr>
          <w:noProof/>
        </w:rPr>
        <w:t>4</w:t>
      </w:r>
      <w:r w:rsidR="00F94AEB">
        <w:fldChar w:fldCharType="end"/>
      </w:r>
      <w:r>
        <w:rPr>
          <w:rFonts w:hint="eastAsia"/>
        </w:rPr>
        <w:t>所示</w:t>
      </w:r>
      <w:r w:rsidR="00143677">
        <w:rPr>
          <w:rFonts w:hint="eastAsia"/>
        </w:rPr>
        <w:t>，通过</w:t>
      </w:r>
      <w:proofErr w:type="spellStart"/>
      <w:r w:rsidR="003A72A1">
        <w:rPr>
          <w:rFonts w:hint="eastAsia"/>
        </w:rPr>
        <w:t>Pc</w:t>
      </w:r>
      <w:r w:rsidR="003A72A1">
        <w:t>Write</w:t>
      </w:r>
      <w:proofErr w:type="spellEnd"/>
      <w:r w:rsidR="003A72A1">
        <w:rPr>
          <w:rFonts w:hint="eastAsia"/>
        </w:rPr>
        <w:t>以及跳转条件是否符合的</w:t>
      </w:r>
      <w:proofErr w:type="spellStart"/>
      <w:r w:rsidR="003A72A1">
        <w:rPr>
          <w:rFonts w:hint="eastAsia"/>
        </w:rPr>
        <w:t>Beq</w:t>
      </w:r>
      <w:proofErr w:type="spellEnd"/>
      <w:r w:rsidR="003A72A1">
        <w:rPr>
          <w:rFonts w:hint="eastAsia"/>
        </w:rPr>
        <w:t>、</w:t>
      </w:r>
      <w:proofErr w:type="spellStart"/>
      <w:r w:rsidR="003A72A1">
        <w:rPr>
          <w:rFonts w:hint="eastAsia"/>
        </w:rPr>
        <w:t>Bne</w:t>
      </w:r>
      <w:proofErr w:type="spellEnd"/>
      <w:r w:rsidR="003A72A1">
        <w:rPr>
          <w:rFonts w:hint="eastAsia"/>
        </w:rPr>
        <w:t>来</w:t>
      </w:r>
      <w:r w:rsidR="00706E4E">
        <w:rPr>
          <w:rFonts w:hint="eastAsia"/>
        </w:rPr>
        <w:t>控制</w:t>
      </w:r>
      <w:r w:rsidR="00143677">
        <w:rPr>
          <w:rFonts w:hint="eastAsia"/>
        </w:rPr>
        <w:t>P</w:t>
      </w:r>
      <w:r w:rsidR="00143677">
        <w:t>C</w:t>
      </w:r>
      <w:r w:rsidR="00706E4E">
        <w:rPr>
          <w:rFonts w:hint="eastAsia"/>
        </w:rPr>
        <w:t>的输入</w:t>
      </w:r>
      <w:r w:rsidR="00533052">
        <w:rPr>
          <w:rFonts w:hint="eastAsia"/>
        </w:rPr>
        <w:t>，将下一步的指令地址输入存储器，由存储器将</w:t>
      </w:r>
      <w:r w:rsidR="004C4166">
        <w:rPr>
          <w:rFonts w:hint="eastAsia"/>
        </w:rPr>
        <w:t>对应的</w:t>
      </w:r>
      <w:r w:rsidR="00533052">
        <w:rPr>
          <w:rFonts w:hint="eastAsia"/>
        </w:rPr>
        <w:t>32</w:t>
      </w:r>
      <w:r w:rsidR="00533052">
        <w:rPr>
          <w:rFonts w:hint="eastAsia"/>
        </w:rPr>
        <w:t>位指令输出</w:t>
      </w:r>
      <w:r w:rsidR="000B0B68">
        <w:rPr>
          <w:rFonts w:hint="eastAsia"/>
        </w:rPr>
        <w:t>，使用</w:t>
      </w:r>
      <w:proofErr w:type="gramStart"/>
      <w:r w:rsidR="000B0B68">
        <w:rPr>
          <w:rFonts w:hint="eastAsia"/>
        </w:rPr>
        <w:t>分线器将</w:t>
      </w:r>
      <w:proofErr w:type="gramEnd"/>
      <w:r w:rsidR="000B0B68">
        <w:rPr>
          <w:rFonts w:hint="eastAsia"/>
        </w:rPr>
        <w:t>32</w:t>
      </w:r>
      <w:r w:rsidR="000B0B68">
        <w:rPr>
          <w:rFonts w:hint="eastAsia"/>
        </w:rPr>
        <w:t>为指令分解为不同的部分</w:t>
      </w:r>
      <w:r w:rsidR="00665F71">
        <w:rPr>
          <w:rFonts w:hint="eastAsia"/>
        </w:rPr>
        <w:t>，进行不同的指令操作</w:t>
      </w:r>
      <w:r>
        <w:rPr>
          <w:rFonts w:hint="eastAsia"/>
        </w:rPr>
        <w:t>。</w:t>
      </w:r>
    </w:p>
    <w:p w14:paraId="7A87C7BB" w14:textId="453B811F" w:rsidR="00FA08E3" w:rsidRDefault="002B63ED" w:rsidP="00FA08E3">
      <w:pPr>
        <w:pStyle w:val="a3"/>
        <w:ind w:left="480" w:firstLineChars="0" w:firstLine="0"/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6D55C1B" wp14:editId="6E353612">
            <wp:extent cx="3450771" cy="227637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◇单周期MIPS(硬布线)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006" cy="230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EB855" w14:textId="1CD1AA68" w:rsidR="00911F88" w:rsidRPr="00FA08E3" w:rsidRDefault="00DF15B1" w:rsidP="00DF15B1">
      <w:pPr>
        <w:pStyle w:val="aff1"/>
        <w:spacing w:before="91" w:after="91"/>
        <w:rPr>
          <w:color w:val="000000" w:themeColor="text1"/>
          <w:szCs w:val="21"/>
        </w:rPr>
      </w:pPr>
      <w:bookmarkStart w:id="28" w:name="_Ref27596839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4</w:t>
      </w:r>
      <w:r w:rsidR="007809FC">
        <w:fldChar w:fldCharType="end"/>
      </w:r>
      <w:bookmarkEnd w:id="28"/>
      <w:r w:rsidR="00FA08E3">
        <w:rPr>
          <w:color w:val="000000" w:themeColor="text1"/>
          <w:szCs w:val="21"/>
        </w:rPr>
        <w:t xml:space="preserve"> </w:t>
      </w:r>
      <w:r w:rsidR="00FA08E3">
        <w:rPr>
          <w:rFonts w:hint="eastAsia"/>
          <w:color w:val="000000" w:themeColor="text1"/>
          <w:szCs w:val="21"/>
        </w:rPr>
        <w:t>单周期M</w:t>
      </w:r>
      <w:r w:rsidR="00FA08E3">
        <w:rPr>
          <w:color w:val="000000" w:themeColor="text1"/>
          <w:szCs w:val="21"/>
        </w:rPr>
        <w:t>IPS CPU</w:t>
      </w:r>
      <w:r w:rsidR="00FA08E3">
        <w:rPr>
          <w:rFonts w:hint="eastAsia"/>
          <w:color w:val="000000" w:themeColor="text1"/>
          <w:szCs w:val="21"/>
        </w:rPr>
        <w:t>数据通路</w:t>
      </w:r>
    </w:p>
    <w:p w14:paraId="1BC245E6" w14:textId="2513DFA3" w:rsidR="00911F88" w:rsidRPr="007F6923" w:rsidRDefault="00911F88" w:rsidP="007F6923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</w:rPr>
        <w:lastRenderedPageBreak/>
        <w:t>多周期微程序地址转移逻辑</w:t>
      </w:r>
    </w:p>
    <w:p w14:paraId="4E19A733" w14:textId="151D90C2" w:rsidR="001B6668" w:rsidRDefault="001B6668" w:rsidP="001455DD">
      <w:pPr>
        <w:spacing w:line="300" w:lineRule="auto"/>
        <w:ind w:firstLine="420"/>
      </w:pPr>
      <w:r>
        <w:rPr>
          <w:rFonts w:hint="eastAsia"/>
        </w:rPr>
        <w:t>根据状态图分析各机器译码指令后，</w:t>
      </w:r>
      <w:r w:rsidR="00D46557">
        <w:rPr>
          <w:rFonts w:hint="eastAsia"/>
        </w:rPr>
        <w:t>按顺序给出各机器指令译码型号的微程序入口地址。最终填写下表如下</w:t>
      </w:r>
      <w:r w:rsidR="00D46557">
        <w:fldChar w:fldCharType="begin"/>
      </w:r>
      <w:r w:rsidR="00D46557">
        <w:instrText xml:space="preserve"> </w:instrText>
      </w:r>
      <w:r w:rsidR="00D46557">
        <w:rPr>
          <w:rFonts w:hint="eastAsia"/>
        </w:rPr>
        <w:instrText>REF _Ref27596816 \h</w:instrText>
      </w:r>
      <w:r w:rsidR="00D46557">
        <w:instrText xml:space="preserve"> </w:instrText>
      </w:r>
      <w:r w:rsidR="00D46557">
        <w:fldChar w:fldCharType="separate"/>
      </w:r>
      <w:r w:rsidR="00D46557">
        <w:rPr>
          <w:rFonts w:hint="eastAsia"/>
        </w:rPr>
        <w:t>表</w:t>
      </w:r>
      <w:r w:rsidR="00D46557">
        <w:rPr>
          <w:rFonts w:hint="eastAsia"/>
        </w:rPr>
        <w:t xml:space="preserve"> </w:t>
      </w:r>
      <w:r w:rsidR="00D46557">
        <w:rPr>
          <w:noProof/>
        </w:rPr>
        <w:t>1.3</w:t>
      </w:r>
      <w:r w:rsidR="00D46557">
        <w:noBreakHyphen/>
      </w:r>
      <w:r w:rsidR="00D46557">
        <w:rPr>
          <w:noProof/>
        </w:rPr>
        <w:t>2</w:t>
      </w:r>
      <w:r w:rsidR="00D46557">
        <w:fldChar w:fldCharType="end"/>
      </w:r>
      <w:r>
        <w:rPr>
          <w:rFonts w:hint="eastAsia"/>
        </w:rPr>
        <w:t>所示，并按此表自动生成逻辑电路如</w:t>
      </w:r>
      <w:r w:rsidR="00D46557">
        <w:fldChar w:fldCharType="begin"/>
      </w:r>
      <w:r w:rsidR="00D46557">
        <w:instrText xml:space="preserve"> </w:instrText>
      </w:r>
      <w:r w:rsidR="00D46557">
        <w:rPr>
          <w:rFonts w:hint="eastAsia"/>
        </w:rPr>
        <w:instrText>REF _Ref27596826 \h</w:instrText>
      </w:r>
      <w:r w:rsidR="00D46557">
        <w:instrText xml:space="preserve"> </w:instrText>
      </w:r>
      <w:r w:rsidR="00D46557">
        <w:fldChar w:fldCharType="separate"/>
      </w:r>
      <w:r w:rsidR="00D46557">
        <w:rPr>
          <w:rFonts w:hint="eastAsia"/>
        </w:rPr>
        <w:t>图</w:t>
      </w:r>
      <w:r w:rsidR="00D46557">
        <w:rPr>
          <w:rFonts w:hint="eastAsia"/>
        </w:rPr>
        <w:t xml:space="preserve"> </w:t>
      </w:r>
      <w:r w:rsidR="00D46557">
        <w:rPr>
          <w:noProof/>
        </w:rPr>
        <w:t>1.3</w:t>
      </w:r>
      <w:r w:rsidR="00D46557">
        <w:noBreakHyphen/>
      </w:r>
      <w:r w:rsidR="00D46557">
        <w:rPr>
          <w:noProof/>
        </w:rPr>
        <w:t>5</w:t>
      </w:r>
      <w:r w:rsidR="00D46557">
        <w:fldChar w:fldCharType="end"/>
      </w:r>
      <w:r w:rsidR="000C6C5D">
        <w:rPr>
          <w:rFonts w:hint="eastAsia"/>
        </w:rPr>
        <w:t>。</w:t>
      </w:r>
    </w:p>
    <w:p w14:paraId="4851B455" w14:textId="6366AF16" w:rsidR="00911F88" w:rsidRDefault="00911F88" w:rsidP="002A6C1B">
      <w:pPr>
        <w:pStyle w:val="a3"/>
        <w:ind w:left="1200" w:firstLineChars="0" w:firstLine="0"/>
        <w:jc w:val="center"/>
      </w:pPr>
      <w:r>
        <w:rPr>
          <w:noProof/>
        </w:rPr>
        <w:drawing>
          <wp:inline distT="0" distB="0" distL="0" distR="0" wp14:anchorId="776F9BDE" wp14:editId="0FBB7BBA">
            <wp:extent cx="3179453" cy="1186775"/>
            <wp:effectExtent l="0" t="0" r="190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00484" cy="11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7D24E" w14:textId="6B4427CF" w:rsidR="00DC3C51" w:rsidRPr="00DC3C51" w:rsidRDefault="00DF15B1" w:rsidP="00DF15B1">
      <w:pPr>
        <w:pStyle w:val="aff1"/>
        <w:spacing w:before="91" w:after="91"/>
        <w:rPr>
          <w:szCs w:val="21"/>
        </w:rPr>
      </w:pPr>
      <w:bookmarkStart w:id="29" w:name="_Ref27596816"/>
      <w:r>
        <w:rPr>
          <w:rFonts w:hint="eastAsia"/>
        </w:rPr>
        <w:t xml:space="preserve">表 </w:t>
      </w:r>
      <w:r w:rsidR="00D45026">
        <w:fldChar w:fldCharType="begin"/>
      </w:r>
      <w:r w:rsidR="00D45026">
        <w:instrText xml:space="preserve"> </w:instrText>
      </w:r>
      <w:r w:rsidR="00D45026">
        <w:rPr>
          <w:rFonts w:hint="eastAsia"/>
        </w:rPr>
        <w:instrText>STYLEREF 2 \s</w:instrText>
      </w:r>
      <w:r w:rsidR="00D45026">
        <w:instrText xml:space="preserve"> </w:instrText>
      </w:r>
      <w:r w:rsidR="00D45026">
        <w:fldChar w:fldCharType="separate"/>
      </w:r>
      <w:r w:rsidR="00D45026">
        <w:rPr>
          <w:noProof/>
        </w:rPr>
        <w:t>1.3</w:t>
      </w:r>
      <w:r w:rsidR="00D45026">
        <w:fldChar w:fldCharType="end"/>
      </w:r>
      <w:r w:rsidR="00D45026">
        <w:noBreakHyphen/>
      </w:r>
      <w:r w:rsidR="00D45026">
        <w:fldChar w:fldCharType="begin"/>
      </w:r>
      <w:r w:rsidR="00D45026">
        <w:instrText xml:space="preserve"> </w:instrText>
      </w:r>
      <w:r w:rsidR="00D45026">
        <w:rPr>
          <w:rFonts w:hint="eastAsia"/>
        </w:rPr>
        <w:instrText>SEQ 表 \* ARABIC \s 2</w:instrText>
      </w:r>
      <w:r w:rsidR="00D45026">
        <w:instrText xml:space="preserve"> </w:instrText>
      </w:r>
      <w:r w:rsidR="00D45026">
        <w:fldChar w:fldCharType="separate"/>
      </w:r>
      <w:r w:rsidR="00D45026">
        <w:rPr>
          <w:noProof/>
        </w:rPr>
        <w:t>2</w:t>
      </w:r>
      <w:r w:rsidR="00D45026">
        <w:fldChar w:fldCharType="end"/>
      </w:r>
      <w:bookmarkEnd w:id="29"/>
      <w:r>
        <w:rPr>
          <w:rFonts w:hint="eastAsia"/>
          <w:szCs w:val="21"/>
        </w:rPr>
        <w:t xml:space="preserve"> </w:t>
      </w:r>
      <w:r w:rsidR="00DC3C51" w:rsidRPr="00DC3C51">
        <w:rPr>
          <w:rFonts w:hint="eastAsia"/>
          <w:szCs w:val="21"/>
        </w:rPr>
        <w:t>地址转移逻辑表</w:t>
      </w:r>
    </w:p>
    <w:p w14:paraId="4D2DC83F" w14:textId="2BF4C536" w:rsidR="00911F88" w:rsidRDefault="00911F88" w:rsidP="002A6C1B">
      <w:pPr>
        <w:pStyle w:val="a3"/>
        <w:ind w:left="120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4298433" wp14:editId="718DDC22">
            <wp:extent cx="1967592" cy="2397667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◇微程序地址转移逻辑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420" cy="2405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6096" w14:textId="7F32E088" w:rsidR="00DC3C51" w:rsidRPr="00DC3C51" w:rsidRDefault="00DF15B1" w:rsidP="00DF15B1">
      <w:pPr>
        <w:pStyle w:val="aff1"/>
        <w:spacing w:before="91" w:after="91"/>
        <w:rPr>
          <w:szCs w:val="21"/>
        </w:rPr>
      </w:pPr>
      <w:bookmarkStart w:id="30" w:name="_Ref27596826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5</w:t>
      </w:r>
      <w:r w:rsidR="007809FC">
        <w:fldChar w:fldCharType="end"/>
      </w:r>
      <w:bookmarkEnd w:id="30"/>
      <w:r w:rsidR="00DC3C51">
        <w:rPr>
          <w:rFonts w:hint="eastAsia"/>
          <w:szCs w:val="21"/>
        </w:rPr>
        <w:t>地址转移逻辑电路</w:t>
      </w:r>
    </w:p>
    <w:p w14:paraId="59DFB7DE" w14:textId="591A369F" w:rsidR="005F79D6" w:rsidRDefault="00911F88" w:rsidP="007F6923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多周期微程序</w:t>
      </w:r>
      <w:r w:rsidR="00C8709B">
        <w:rPr>
          <w:rFonts w:hint="eastAsia"/>
        </w:rPr>
        <w:t>控制信号</w:t>
      </w:r>
    </w:p>
    <w:p w14:paraId="5DAE496D" w14:textId="7E05A87D" w:rsidR="00CE30C5" w:rsidRPr="00E94A82" w:rsidRDefault="00CE30C5" w:rsidP="001455DD">
      <w:pPr>
        <w:spacing w:line="300" w:lineRule="auto"/>
        <w:ind w:firstLine="420"/>
      </w:pPr>
      <w:r w:rsidRPr="00E94A82">
        <w:rPr>
          <w:rFonts w:hint="eastAsia"/>
        </w:rPr>
        <w:t>根据状态图构建微程序，状态图</w:t>
      </w:r>
      <w:r w:rsidRPr="00E94A82">
        <w:rPr>
          <w:rFonts w:hint="eastAsia"/>
        </w:rPr>
        <w:t>-&gt;</w:t>
      </w:r>
      <w:r w:rsidRPr="00E94A82">
        <w:rPr>
          <w:rFonts w:hint="eastAsia"/>
        </w:rPr>
        <w:t>微指令地址；不同状态</w:t>
      </w:r>
      <w:r w:rsidRPr="00E94A82">
        <w:t>-&gt;</w:t>
      </w:r>
      <w:r w:rsidRPr="00E94A82">
        <w:rPr>
          <w:rFonts w:hint="eastAsia"/>
        </w:rPr>
        <w:t>控制信号、</w:t>
      </w:r>
      <w:r w:rsidRPr="00E94A82">
        <w:rPr>
          <w:rFonts w:hint="eastAsia"/>
        </w:rPr>
        <w:t>P</w:t>
      </w:r>
      <w:r w:rsidRPr="00E94A82">
        <w:rPr>
          <w:rFonts w:hint="eastAsia"/>
        </w:rPr>
        <w:t>字段设置、</w:t>
      </w:r>
      <w:proofErr w:type="gramStart"/>
      <w:r w:rsidRPr="00E94A82">
        <w:rPr>
          <w:rFonts w:hint="eastAsia"/>
        </w:rPr>
        <w:t>下址字段</w:t>
      </w:r>
      <w:proofErr w:type="gramEnd"/>
      <w:r w:rsidRPr="00E94A82">
        <w:rPr>
          <w:rFonts w:hint="eastAsia"/>
        </w:rPr>
        <w:t>-</w:t>
      </w:r>
      <w:r w:rsidRPr="00E94A82">
        <w:t>&gt;</w:t>
      </w:r>
      <w:r w:rsidRPr="00E94A82">
        <w:rPr>
          <w:rFonts w:hint="eastAsia"/>
        </w:rPr>
        <w:t>微指令</w:t>
      </w:r>
      <w:r w:rsidRPr="00E94A82">
        <w:rPr>
          <w:rFonts w:hint="eastAsia"/>
        </w:rPr>
        <w:t>-&gt;</w:t>
      </w:r>
      <w:r w:rsidR="009328B9">
        <w:rPr>
          <w:rFonts w:hint="eastAsia"/>
        </w:rPr>
        <w:t>微程序，通过分析状态图中每一条指令需要使用到的运算、存储功能来判断是否需要输出对应的控制信号，将自己分析后的结果</w:t>
      </w:r>
      <w:r w:rsidR="00A27777">
        <w:rPr>
          <w:rFonts w:hint="eastAsia"/>
        </w:rPr>
        <w:t>填充</w:t>
      </w:r>
      <w:r w:rsidR="00A27777">
        <w:fldChar w:fldCharType="begin"/>
      </w:r>
      <w:r w:rsidR="00A27777">
        <w:instrText xml:space="preserve"> </w:instrText>
      </w:r>
      <w:r w:rsidR="00A27777">
        <w:rPr>
          <w:rFonts w:hint="eastAsia"/>
        </w:rPr>
        <w:instrText>REF _Ref27596805 \h</w:instrText>
      </w:r>
      <w:r w:rsidR="00A27777">
        <w:instrText xml:space="preserve"> </w:instrText>
      </w:r>
      <w:r w:rsidR="00A27777">
        <w:fldChar w:fldCharType="separate"/>
      </w:r>
      <w:r w:rsidR="00A27777">
        <w:rPr>
          <w:rFonts w:hint="eastAsia"/>
        </w:rPr>
        <w:t>表</w:t>
      </w:r>
      <w:r w:rsidR="00A27777">
        <w:rPr>
          <w:rFonts w:hint="eastAsia"/>
        </w:rPr>
        <w:t xml:space="preserve"> </w:t>
      </w:r>
      <w:r w:rsidR="00A27777">
        <w:rPr>
          <w:noProof/>
        </w:rPr>
        <w:t>1.3</w:t>
      </w:r>
      <w:r w:rsidR="00A27777">
        <w:noBreakHyphen/>
      </w:r>
      <w:r w:rsidR="00A27777">
        <w:rPr>
          <w:noProof/>
        </w:rPr>
        <w:t>3</w:t>
      </w:r>
      <w:r w:rsidR="00A27777">
        <w:fldChar w:fldCharType="end"/>
      </w:r>
      <w:r w:rsidRPr="00E94A82">
        <w:rPr>
          <w:rFonts w:hint="eastAsia"/>
        </w:rPr>
        <w:t>微指令自动生成，将自动计算出的微指令十六进制装进控制存储器</w:t>
      </w:r>
      <w:r w:rsidR="00A27777">
        <w:rPr>
          <w:rFonts w:hint="eastAsia"/>
        </w:rPr>
        <w:t>后，存储器中内容如下</w:t>
      </w:r>
      <w:r w:rsidR="00A27777">
        <w:fldChar w:fldCharType="begin"/>
      </w:r>
      <w:r w:rsidR="00A27777">
        <w:instrText xml:space="preserve"> </w:instrText>
      </w:r>
      <w:r w:rsidR="00A27777">
        <w:rPr>
          <w:rFonts w:hint="eastAsia"/>
        </w:rPr>
        <w:instrText>REF _Ref27596795 \h</w:instrText>
      </w:r>
      <w:r w:rsidR="00A27777">
        <w:instrText xml:space="preserve"> </w:instrText>
      </w:r>
      <w:r w:rsidR="00A27777">
        <w:fldChar w:fldCharType="separate"/>
      </w:r>
      <w:r w:rsidR="00A27777">
        <w:rPr>
          <w:rFonts w:hint="eastAsia"/>
        </w:rPr>
        <w:t>图</w:t>
      </w:r>
      <w:r w:rsidR="00A27777">
        <w:rPr>
          <w:rFonts w:hint="eastAsia"/>
        </w:rPr>
        <w:t xml:space="preserve"> </w:t>
      </w:r>
      <w:r w:rsidR="00A27777">
        <w:rPr>
          <w:noProof/>
        </w:rPr>
        <w:t>1.3</w:t>
      </w:r>
      <w:r w:rsidR="00A27777">
        <w:noBreakHyphen/>
      </w:r>
      <w:r w:rsidR="00A27777">
        <w:rPr>
          <w:noProof/>
        </w:rPr>
        <w:t>6</w:t>
      </w:r>
      <w:r w:rsidR="00A27777">
        <w:fldChar w:fldCharType="end"/>
      </w:r>
      <w:r w:rsidR="00DD5419" w:rsidRPr="00E94A82">
        <w:rPr>
          <w:rFonts w:hint="eastAsia"/>
        </w:rPr>
        <w:t>所示。</w:t>
      </w:r>
    </w:p>
    <w:p w14:paraId="14BB1ABA" w14:textId="79BAE4A0" w:rsidR="00911F88" w:rsidRDefault="00911F88" w:rsidP="00911F88">
      <w:pPr>
        <w:pStyle w:val="a3"/>
        <w:ind w:left="120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D9DEB9" wp14:editId="690D82E6">
            <wp:extent cx="4212771" cy="113230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25299" cy="11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C2CB" w14:textId="4512335D" w:rsidR="00DF15B1" w:rsidRDefault="00DF15B1" w:rsidP="00DF15B1">
      <w:pPr>
        <w:pStyle w:val="aff1"/>
        <w:spacing w:before="91" w:after="91"/>
      </w:pPr>
      <w:bookmarkStart w:id="31" w:name="_Ref27596805"/>
      <w:r>
        <w:rPr>
          <w:rFonts w:hint="eastAsia"/>
        </w:rPr>
        <w:t xml:space="preserve">表 </w:t>
      </w:r>
      <w:r w:rsidR="00D45026">
        <w:fldChar w:fldCharType="begin"/>
      </w:r>
      <w:r w:rsidR="00D45026">
        <w:instrText xml:space="preserve"> </w:instrText>
      </w:r>
      <w:r w:rsidR="00D45026">
        <w:rPr>
          <w:rFonts w:hint="eastAsia"/>
        </w:rPr>
        <w:instrText>STYLEREF 2 \s</w:instrText>
      </w:r>
      <w:r w:rsidR="00D45026">
        <w:instrText xml:space="preserve"> </w:instrText>
      </w:r>
      <w:r w:rsidR="00D45026">
        <w:fldChar w:fldCharType="separate"/>
      </w:r>
      <w:r w:rsidR="00D45026">
        <w:rPr>
          <w:noProof/>
        </w:rPr>
        <w:t>1.3</w:t>
      </w:r>
      <w:r w:rsidR="00D45026">
        <w:fldChar w:fldCharType="end"/>
      </w:r>
      <w:r w:rsidR="00D45026">
        <w:noBreakHyphen/>
      </w:r>
      <w:r w:rsidR="00D45026">
        <w:fldChar w:fldCharType="begin"/>
      </w:r>
      <w:r w:rsidR="00D45026">
        <w:instrText xml:space="preserve"> </w:instrText>
      </w:r>
      <w:r w:rsidR="00D45026">
        <w:rPr>
          <w:rFonts w:hint="eastAsia"/>
        </w:rPr>
        <w:instrText>SEQ 表 \* ARABIC \s 2</w:instrText>
      </w:r>
      <w:r w:rsidR="00D45026">
        <w:instrText xml:space="preserve"> </w:instrText>
      </w:r>
      <w:r w:rsidR="00D45026">
        <w:fldChar w:fldCharType="separate"/>
      </w:r>
      <w:r w:rsidR="00D45026">
        <w:rPr>
          <w:noProof/>
        </w:rPr>
        <w:t>3</w:t>
      </w:r>
      <w:r w:rsidR="00D45026">
        <w:fldChar w:fldCharType="end"/>
      </w:r>
      <w:bookmarkEnd w:id="31"/>
    </w:p>
    <w:p w14:paraId="559AC461" w14:textId="7E9B6DD4" w:rsidR="00911F88" w:rsidRDefault="00911F88" w:rsidP="00911F88">
      <w:pPr>
        <w:pStyle w:val="a3"/>
        <w:ind w:left="1200" w:firstLineChars="0" w:firstLine="0"/>
        <w:jc w:val="center"/>
      </w:pPr>
      <w:r>
        <w:rPr>
          <w:noProof/>
        </w:rPr>
        <w:drawing>
          <wp:inline distT="0" distB="0" distL="0" distR="0" wp14:anchorId="4302CB41" wp14:editId="1381F1D5">
            <wp:extent cx="4245429" cy="739715"/>
            <wp:effectExtent l="0" t="0" r="3175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8254" cy="75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16CC1" w14:textId="7B93CCB8" w:rsidR="00A95207" w:rsidRPr="006B0B31" w:rsidRDefault="00DF15B1" w:rsidP="00DF15B1">
      <w:pPr>
        <w:pStyle w:val="aff1"/>
        <w:spacing w:before="91" w:after="91"/>
        <w:rPr>
          <w:szCs w:val="21"/>
        </w:rPr>
      </w:pPr>
      <w:bookmarkStart w:id="32" w:name="_Ref27596795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6</w:t>
      </w:r>
      <w:r w:rsidR="007809FC">
        <w:fldChar w:fldCharType="end"/>
      </w:r>
      <w:bookmarkEnd w:id="32"/>
    </w:p>
    <w:p w14:paraId="69051602" w14:textId="1786DD7F" w:rsidR="00BE3541" w:rsidRPr="007F6923" w:rsidRDefault="00BE3541" w:rsidP="007F6923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</w:rPr>
        <w:t>多周期</w:t>
      </w:r>
      <w:r>
        <w:rPr>
          <w:rFonts w:hint="eastAsia"/>
        </w:rPr>
        <w:t>A</w:t>
      </w:r>
      <w:r>
        <w:t>LU</w:t>
      </w:r>
      <w:r>
        <w:rPr>
          <w:rFonts w:hint="eastAsia"/>
        </w:rPr>
        <w:t>控制器逻辑</w:t>
      </w:r>
      <w:r w:rsidR="00A01C4E">
        <w:rPr>
          <w:rFonts w:hint="eastAsia"/>
        </w:rPr>
        <w:t>（微程序、硬布线通用）</w:t>
      </w:r>
    </w:p>
    <w:p w14:paraId="5CFDC4AF" w14:textId="77777777" w:rsidR="00A95207" w:rsidRDefault="00BE3541" w:rsidP="00A95207">
      <w:pPr>
        <w:pStyle w:val="a3"/>
        <w:ind w:left="120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C6788F2" wp14:editId="1C3E41C0">
            <wp:extent cx="2808514" cy="212372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◇多周期硬布线控制器.jpg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94" t="53738" r="1398" b="1622"/>
                    <a:stretch/>
                  </pic:blipFill>
                  <pic:spPr bwMode="auto">
                    <a:xfrm>
                      <a:off x="0" y="0"/>
                      <a:ext cx="2826665" cy="213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769A4" w14:textId="7F25E959" w:rsidR="00BE3541" w:rsidRPr="006B0B31" w:rsidRDefault="00D45026" w:rsidP="00D45026">
      <w:pPr>
        <w:pStyle w:val="aff1"/>
        <w:spacing w:before="91" w:after="91"/>
        <w:rPr>
          <w:szCs w:val="21"/>
        </w:rPr>
      </w:pPr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7</w:t>
      </w:r>
      <w:r w:rsidR="007809FC">
        <w:fldChar w:fldCharType="end"/>
      </w:r>
    </w:p>
    <w:p w14:paraId="2AD35928" w14:textId="6FB1294E" w:rsidR="00911F88" w:rsidRDefault="00911F88" w:rsidP="007F6923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多周期微程序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</w:t>
      </w:r>
    </w:p>
    <w:p w14:paraId="7A8A91CA" w14:textId="4223847A" w:rsidR="00673AE1" w:rsidRPr="00673AE1" w:rsidRDefault="00673AE1" w:rsidP="001455DD">
      <w:pPr>
        <w:spacing w:line="300" w:lineRule="auto"/>
        <w:ind w:firstLine="420"/>
      </w:pPr>
      <w:r>
        <w:rPr>
          <w:rFonts w:hint="eastAsia"/>
        </w:rPr>
        <w:t>在</w:t>
      </w:r>
      <w:r>
        <w:rPr>
          <w:rFonts w:hint="eastAsia"/>
        </w:rPr>
        <w:t>M</w:t>
      </w:r>
      <w:r>
        <w:t>IPS</w:t>
      </w:r>
      <w:r>
        <w:rPr>
          <w:rFonts w:hint="eastAsia"/>
        </w:rPr>
        <w:t>多周期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子电路中，利用组件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、</w:t>
      </w:r>
      <w:r>
        <w:t>MEM</w:t>
      </w:r>
      <w:r>
        <w:rPr>
          <w:rFonts w:hint="eastAsia"/>
        </w:rPr>
        <w:t>、</w:t>
      </w:r>
      <w:proofErr w:type="spellStart"/>
      <w:r>
        <w:t>R</w:t>
      </w:r>
      <w:r>
        <w:rPr>
          <w:rFonts w:hint="eastAsia"/>
        </w:rPr>
        <w:t>egFile</w:t>
      </w:r>
      <w:proofErr w:type="spellEnd"/>
      <w:r>
        <w:rPr>
          <w:rFonts w:hint="eastAsia"/>
        </w:rPr>
        <w:t>、</w:t>
      </w:r>
      <w:r>
        <w:rPr>
          <w:rFonts w:hint="eastAsia"/>
        </w:rPr>
        <w:t>ALU</w:t>
      </w:r>
      <w:r>
        <w:rPr>
          <w:rFonts w:hint="eastAsia"/>
        </w:rPr>
        <w:t>、</w:t>
      </w:r>
      <w:r w:rsidR="00AA07D4">
        <w:t>IR</w:t>
      </w:r>
      <w:r w:rsidR="00AA07D4">
        <w:rPr>
          <w:rFonts w:hint="eastAsia"/>
        </w:rPr>
        <w:t>、</w:t>
      </w:r>
      <w:r w:rsidR="00AA07D4">
        <w:rPr>
          <w:rFonts w:hint="eastAsia"/>
        </w:rPr>
        <w:t>D</w:t>
      </w:r>
      <w:r w:rsidR="00AA07D4">
        <w:t>R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>ontroller</w:t>
      </w:r>
      <w:r>
        <w:rPr>
          <w:rFonts w:hint="eastAsia"/>
        </w:rPr>
        <w:t>构建</w:t>
      </w:r>
      <w:r>
        <w:rPr>
          <w:rFonts w:hint="eastAsia"/>
        </w:rPr>
        <w:t>M</w:t>
      </w:r>
      <w:r>
        <w:t>IPS</w:t>
      </w:r>
      <w:r w:rsidR="00AA07D4">
        <w:rPr>
          <w:rFonts w:hint="eastAsia"/>
        </w:rPr>
        <w:t>多</w:t>
      </w:r>
      <w:r>
        <w:rPr>
          <w:rFonts w:hint="eastAsia"/>
        </w:rPr>
        <w:t>周期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数据通路，根据图</w:t>
      </w:r>
      <w:r>
        <w:rPr>
          <w:rFonts w:hint="eastAsia"/>
        </w:rPr>
        <w:t>1</w:t>
      </w:r>
      <w:r w:rsidR="00212083">
        <w:rPr>
          <w:rFonts w:hint="eastAsia"/>
        </w:rPr>
        <w:t>.2</w:t>
      </w:r>
      <w:r>
        <w:rPr>
          <w:rFonts w:hint="eastAsia"/>
        </w:rPr>
        <w:t>-</w:t>
      </w:r>
      <w:r w:rsidR="00212083">
        <w:rPr>
          <w:rFonts w:hint="eastAsia"/>
        </w:rPr>
        <w:t>3</w:t>
      </w:r>
      <w:r w:rsidR="00A27777">
        <w:rPr>
          <w:rFonts w:hint="eastAsia"/>
        </w:rPr>
        <w:t>可构建出逻辑电路</w:t>
      </w:r>
      <w:r w:rsidR="00A27777">
        <w:fldChar w:fldCharType="begin"/>
      </w:r>
      <w:r w:rsidR="00A27777">
        <w:instrText xml:space="preserve"> </w:instrText>
      </w:r>
      <w:r w:rsidR="00A27777">
        <w:rPr>
          <w:rFonts w:hint="eastAsia"/>
        </w:rPr>
        <w:instrText>REF _Ref27596779 \h</w:instrText>
      </w:r>
      <w:r w:rsidR="00A27777">
        <w:instrText xml:space="preserve"> </w:instrText>
      </w:r>
      <w:r w:rsidR="00A27777">
        <w:fldChar w:fldCharType="separate"/>
      </w:r>
      <w:r w:rsidR="00A27777">
        <w:rPr>
          <w:rFonts w:hint="eastAsia"/>
        </w:rPr>
        <w:t>图</w:t>
      </w:r>
      <w:r w:rsidR="00A27777">
        <w:rPr>
          <w:rFonts w:hint="eastAsia"/>
        </w:rPr>
        <w:t xml:space="preserve"> </w:t>
      </w:r>
      <w:r w:rsidR="00A27777">
        <w:rPr>
          <w:noProof/>
        </w:rPr>
        <w:t>1.3</w:t>
      </w:r>
      <w:r w:rsidR="00A27777">
        <w:noBreakHyphen/>
      </w:r>
      <w:r w:rsidR="00A27777">
        <w:rPr>
          <w:noProof/>
        </w:rPr>
        <w:t>8</w:t>
      </w:r>
      <w:r w:rsidR="00A27777">
        <w:fldChar w:fldCharType="end"/>
      </w:r>
      <w:r>
        <w:rPr>
          <w:rFonts w:hint="eastAsia"/>
        </w:rPr>
        <w:t>所示。</w:t>
      </w:r>
    </w:p>
    <w:p w14:paraId="515829BC" w14:textId="3B5974A1" w:rsidR="002B63ED" w:rsidRDefault="002B63ED" w:rsidP="00911F88">
      <w:pPr>
        <w:pStyle w:val="a3"/>
        <w:ind w:left="480" w:firstLineChars="0" w:firstLine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ADBAC89" wp14:editId="4B733E7D">
            <wp:extent cx="4163786" cy="2541309"/>
            <wp:effectExtent l="0" t="0" r="825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◇多周期MIPS(微程序)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558" cy="2556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C0E24" w14:textId="05A3BDB7" w:rsidR="00A95207" w:rsidRPr="006B0B31" w:rsidRDefault="00D45026" w:rsidP="00D45026">
      <w:pPr>
        <w:pStyle w:val="aff1"/>
        <w:spacing w:before="91" w:after="91"/>
        <w:rPr>
          <w:szCs w:val="21"/>
        </w:rPr>
      </w:pPr>
      <w:bookmarkStart w:id="33" w:name="_Ref27596779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8</w:t>
      </w:r>
      <w:r w:rsidR="007809FC">
        <w:fldChar w:fldCharType="end"/>
      </w:r>
      <w:bookmarkEnd w:id="33"/>
      <w:r w:rsidR="00420C00">
        <w:rPr>
          <w:szCs w:val="21"/>
        </w:rPr>
        <w:t xml:space="preserve"> </w:t>
      </w:r>
      <w:r w:rsidR="00420C00">
        <w:rPr>
          <w:rFonts w:hint="eastAsia"/>
          <w:szCs w:val="21"/>
        </w:rPr>
        <w:t>多周期M</w:t>
      </w:r>
      <w:r w:rsidR="00420C00">
        <w:rPr>
          <w:szCs w:val="21"/>
        </w:rPr>
        <w:t>IPS CPU</w:t>
      </w:r>
      <w:r w:rsidR="00420C00">
        <w:rPr>
          <w:rFonts w:hint="eastAsia"/>
          <w:szCs w:val="21"/>
        </w:rPr>
        <w:t>数据通路</w:t>
      </w:r>
      <w:r w:rsidR="000508BB">
        <w:rPr>
          <w:rFonts w:hint="eastAsia"/>
          <w:szCs w:val="21"/>
        </w:rPr>
        <w:t>（微程序）</w:t>
      </w:r>
    </w:p>
    <w:p w14:paraId="76F06211" w14:textId="2E3EB1F2" w:rsidR="00911F88" w:rsidRDefault="00BE3541" w:rsidP="007F6923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多周期硬布线状态机</w:t>
      </w:r>
      <w:r>
        <w:rPr>
          <w:rFonts w:hint="eastAsia"/>
        </w:rPr>
        <w:t>F</w:t>
      </w:r>
      <w:r>
        <w:t>SM</w:t>
      </w:r>
    </w:p>
    <w:p w14:paraId="363D51F4" w14:textId="7F631CF1" w:rsidR="008B208B" w:rsidRPr="008B208B" w:rsidRDefault="008B208B" w:rsidP="001455DD">
      <w:pPr>
        <w:spacing w:line="300" w:lineRule="auto"/>
        <w:ind w:firstLine="420"/>
      </w:pPr>
      <w:r>
        <w:rPr>
          <w:rFonts w:hint="eastAsia"/>
        </w:rPr>
        <w:t>根据状态图中每个时刻的状</w:t>
      </w:r>
      <w:r w:rsidR="00A456D4">
        <w:rPr>
          <w:rFonts w:hint="eastAsia"/>
        </w:rPr>
        <w:t>态以及自己选择的微程序入口号来确定每一现态的下一次态，填充如下</w:t>
      </w:r>
      <w:r w:rsidR="00A456D4">
        <w:fldChar w:fldCharType="begin"/>
      </w:r>
      <w:r w:rsidR="00A456D4">
        <w:instrText xml:space="preserve"> </w:instrText>
      </w:r>
      <w:r w:rsidR="00A456D4">
        <w:rPr>
          <w:rFonts w:hint="eastAsia"/>
        </w:rPr>
        <w:instrText>REF _Ref27596728 \h</w:instrText>
      </w:r>
      <w:r w:rsidR="00A456D4">
        <w:instrText xml:space="preserve"> </w:instrText>
      </w:r>
      <w:r w:rsidR="00A456D4">
        <w:fldChar w:fldCharType="separate"/>
      </w:r>
      <w:r w:rsidR="00A456D4">
        <w:rPr>
          <w:rFonts w:hint="eastAsia"/>
        </w:rPr>
        <w:t>表</w:t>
      </w:r>
      <w:r w:rsidR="00A456D4">
        <w:rPr>
          <w:rFonts w:hint="eastAsia"/>
        </w:rPr>
        <w:t xml:space="preserve"> </w:t>
      </w:r>
      <w:r w:rsidR="00A456D4">
        <w:rPr>
          <w:noProof/>
        </w:rPr>
        <w:t>1.3</w:t>
      </w:r>
      <w:r w:rsidR="00A456D4">
        <w:noBreakHyphen/>
      </w:r>
      <w:r w:rsidR="00A456D4">
        <w:rPr>
          <w:noProof/>
        </w:rPr>
        <w:t>4</w:t>
      </w:r>
      <w:r w:rsidR="00A456D4">
        <w:fldChar w:fldCharType="end"/>
      </w:r>
      <w:r>
        <w:rPr>
          <w:rFonts w:hint="eastAsia"/>
        </w:rPr>
        <w:t>，根据</w:t>
      </w:r>
      <w:r w:rsidRPr="008B208B">
        <w:rPr>
          <w:rFonts w:hint="eastAsia"/>
        </w:rPr>
        <w:t>硬布线控制</w:t>
      </w:r>
      <w:proofErr w:type="gramStart"/>
      <w:r w:rsidRPr="008B208B">
        <w:rPr>
          <w:rFonts w:hint="eastAsia"/>
        </w:rPr>
        <w:t>器状态</w:t>
      </w:r>
      <w:proofErr w:type="gramEnd"/>
      <w:r w:rsidRPr="008B208B">
        <w:rPr>
          <w:rFonts w:hint="eastAsia"/>
        </w:rPr>
        <w:t>转换逻辑自动生成</w:t>
      </w:r>
      <w:r w:rsidR="00A456D4">
        <w:rPr>
          <w:rFonts w:hint="eastAsia"/>
        </w:rPr>
        <w:t>如下</w:t>
      </w:r>
      <w:r w:rsidR="00A456D4">
        <w:fldChar w:fldCharType="begin"/>
      </w:r>
      <w:r w:rsidR="00A456D4">
        <w:instrText xml:space="preserve"> </w:instrText>
      </w:r>
      <w:r w:rsidR="00A456D4">
        <w:rPr>
          <w:rFonts w:hint="eastAsia"/>
        </w:rPr>
        <w:instrText>REF _Ref27596738 \h</w:instrText>
      </w:r>
      <w:r w:rsidR="00A456D4">
        <w:instrText xml:space="preserve"> </w:instrText>
      </w:r>
      <w:r w:rsidR="00A456D4">
        <w:fldChar w:fldCharType="separate"/>
      </w:r>
      <w:r w:rsidR="00A456D4">
        <w:rPr>
          <w:rFonts w:hint="eastAsia"/>
        </w:rPr>
        <w:t>表</w:t>
      </w:r>
      <w:r w:rsidR="00A456D4">
        <w:rPr>
          <w:rFonts w:hint="eastAsia"/>
        </w:rPr>
        <w:t xml:space="preserve"> </w:t>
      </w:r>
      <w:r w:rsidR="00A456D4">
        <w:rPr>
          <w:noProof/>
        </w:rPr>
        <w:t>1.3</w:t>
      </w:r>
      <w:r w:rsidR="00A456D4">
        <w:noBreakHyphen/>
      </w:r>
      <w:r w:rsidR="00A456D4">
        <w:rPr>
          <w:noProof/>
        </w:rPr>
        <w:t>5</w:t>
      </w:r>
      <w:r w:rsidR="00A456D4">
        <w:fldChar w:fldCharType="end"/>
      </w:r>
      <w:r>
        <w:rPr>
          <w:rFonts w:hint="eastAsia"/>
        </w:rPr>
        <w:t>所示逻辑表达式，利用</w:t>
      </w:r>
      <w:proofErr w:type="spellStart"/>
      <w:r>
        <w:rPr>
          <w:rFonts w:hint="eastAsia"/>
        </w:rPr>
        <w:t>logisim</w:t>
      </w:r>
      <w:proofErr w:type="spellEnd"/>
      <w:r w:rsidR="00A456D4">
        <w:rPr>
          <w:rFonts w:hint="eastAsia"/>
        </w:rPr>
        <w:t>的表达式生成逻辑电路的功能生成如下</w:t>
      </w:r>
      <w:r w:rsidR="00A456D4">
        <w:fldChar w:fldCharType="begin"/>
      </w:r>
      <w:r w:rsidR="00A456D4">
        <w:instrText xml:space="preserve"> </w:instrText>
      </w:r>
      <w:r w:rsidR="00A456D4">
        <w:rPr>
          <w:rFonts w:hint="eastAsia"/>
        </w:rPr>
        <w:instrText>REF _Ref27596756 \h</w:instrText>
      </w:r>
      <w:r w:rsidR="00A456D4">
        <w:instrText xml:space="preserve"> </w:instrText>
      </w:r>
      <w:r w:rsidR="00A456D4">
        <w:fldChar w:fldCharType="separate"/>
      </w:r>
      <w:r w:rsidR="00A456D4">
        <w:rPr>
          <w:rFonts w:hint="eastAsia"/>
        </w:rPr>
        <w:t>图</w:t>
      </w:r>
      <w:r w:rsidR="00A456D4">
        <w:rPr>
          <w:rFonts w:hint="eastAsia"/>
        </w:rPr>
        <w:t xml:space="preserve"> </w:t>
      </w:r>
      <w:r w:rsidR="00A456D4">
        <w:rPr>
          <w:noProof/>
        </w:rPr>
        <w:t>1.3</w:t>
      </w:r>
      <w:r w:rsidR="00A456D4">
        <w:noBreakHyphen/>
      </w:r>
      <w:r w:rsidR="00A456D4">
        <w:rPr>
          <w:noProof/>
        </w:rPr>
        <w:t>9</w:t>
      </w:r>
      <w:r w:rsidR="00A456D4">
        <w:fldChar w:fldCharType="end"/>
      </w:r>
      <w:r>
        <w:rPr>
          <w:rFonts w:hint="eastAsia"/>
        </w:rPr>
        <w:t>的状态机</w:t>
      </w:r>
      <w:r>
        <w:t>FSM</w:t>
      </w:r>
      <w:r>
        <w:rPr>
          <w:rFonts w:hint="eastAsia"/>
        </w:rPr>
        <w:t>。</w:t>
      </w:r>
    </w:p>
    <w:p w14:paraId="0B06B09E" w14:textId="1E68B696" w:rsidR="001667F2" w:rsidRDefault="001667F2" w:rsidP="00135FB6">
      <w:pPr>
        <w:pStyle w:val="a3"/>
        <w:ind w:left="480" w:firstLineChars="0" w:firstLine="0"/>
        <w:jc w:val="center"/>
      </w:pPr>
      <w:r>
        <w:rPr>
          <w:noProof/>
        </w:rPr>
        <w:drawing>
          <wp:inline distT="0" distB="0" distL="0" distR="0" wp14:anchorId="502FBECE" wp14:editId="09E7B786">
            <wp:extent cx="3690257" cy="2360216"/>
            <wp:effectExtent l="0" t="0" r="5715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05671" cy="237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4AD8" w14:textId="737161A5" w:rsidR="00957335" w:rsidRPr="00706257" w:rsidRDefault="00D45026" w:rsidP="00D45026">
      <w:pPr>
        <w:pStyle w:val="aff1"/>
        <w:spacing w:before="91" w:after="91"/>
        <w:rPr>
          <w:szCs w:val="21"/>
        </w:rPr>
      </w:pPr>
      <w:bookmarkStart w:id="34" w:name="_Ref2759672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2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bookmarkEnd w:id="34"/>
      <w:r w:rsidR="00706257">
        <w:rPr>
          <w:szCs w:val="21"/>
        </w:rPr>
        <w:t xml:space="preserve"> </w:t>
      </w:r>
      <w:r w:rsidR="00706257" w:rsidRPr="00706257">
        <w:rPr>
          <w:rFonts w:hint="eastAsia"/>
          <w:szCs w:val="21"/>
        </w:rPr>
        <w:t>硬布线控制</w:t>
      </w:r>
      <w:proofErr w:type="gramStart"/>
      <w:r w:rsidR="00706257" w:rsidRPr="00706257">
        <w:rPr>
          <w:rFonts w:hint="eastAsia"/>
          <w:szCs w:val="21"/>
        </w:rPr>
        <w:t>器状态</w:t>
      </w:r>
      <w:proofErr w:type="gramEnd"/>
      <w:r w:rsidR="00706257" w:rsidRPr="00706257">
        <w:rPr>
          <w:rFonts w:hint="eastAsia"/>
          <w:szCs w:val="21"/>
        </w:rPr>
        <w:t>转换逻辑自动生成</w:t>
      </w:r>
    </w:p>
    <w:p w14:paraId="2288D5CE" w14:textId="06FAF03E" w:rsidR="001667F2" w:rsidRDefault="001667F2" w:rsidP="00135FB6">
      <w:pPr>
        <w:pStyle w:val="a3"/>
        <w:ind w:left="48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5AB0E73" wp14:editId="683802A9">
            <wp:extent cx="4400550" cy="2016816"/>
            <wp:effectExtent l="0" t="0" r="0" b="254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05725" cy="201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1DAA" w14:textId="5B314130" w:rsidR="00957335" w:rsidRPr="00706257" w:rsidRDefault="00D45026" w:rsidP="00D45026">
      <w:pPr>
        <w:pStyle w:val="aff1"/>
        <w:spacing w:before="91" w:after="91"/>
        <w:rPr>
          <w:szCs w:val="21"/>
        </w:rPr>
      </w:pPr>
      <w:bookmarkStart w:id="35" w:name="_Ref27596738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1.3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表 \* ARABIC \s 2</w:instrText>
      </w:r>
      <w:r>
        <w:instrText xml:space="preserve"> </w:instrText>
      </w:r>
      <w:r>
        <w:fldChar w:fldCharType="separate"/>
      </w:r>
      <w:r>
        <w:rPr>
          <w:noProof/>
        </w:rPr>
        <w:t>5</w:t>
      </w:r>
      <w:r>
        <w:fldChar w:fldCharType="end"/>
      </w:r>
      <w:bookmarkEnd w:id="35"/>
      <w:r w:rsidR="00706257">
        <w:rPr>
          <w:szCs w:val="21"/>
        </w:rPr>
        <w:t xml:space="preserve"> </w:t>
      </w:r>
      <w:r w:rsidR="00706257" w:rsidRPr="00706257">
        <w:rPr>
          <w:rFonts w:hint="eastAsia"/>
          <w:szCs w:val="21"/>
        </w:rPr>
        <w:t>逻辑表达式</w:t>
      </w:r>
    </w:p>
    <w:p w14:paraId="3AD100E8" w14:textId="28C1136D" w:rsidR="00BE3541" w:rsidRDefault="00BE3541" w:rsidP="00135FB6">
      <w:pPr>
        <w:pStyle w:val="a3"/>
        <w:ind w:left="120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19950B1E" wp14:editId="639CE1BF">
            <wp:extent cx="1032288" cy="5434423"/>
            <wp:effectExtent l="0" t="10477" r="5397" b="5398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◇状态机FSM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043531" cy="549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FD7D" w14:textId="34BCE39F" w:rsidR="00957335" w:rsidRPr="00706257" w:rsidRDefault="00D45026" w:rsidP="00D45026">
      <w:pPr>
        <w:pStyle w:val="aff1"/>
        <w:spacing w:before="91" w:after="91"/>
        <w:rPr>
          <w:szCs w:val="21"/>
        </w:rPr>
      </w:pPr>
      <w:bookmarkStart w:id="36" w:name="_Ref27596756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9</w:t>
      </w:r>
      <w:r w:rsidR="007809FC">
        <w:fldChar w:fldCharType="end"/>
      </w:r>
      <w:bookmarkEnd w:id="36"/>
      <w:r w:rsidR="00706257" w:rsidRPr="00706257">
        <w:rPr>
          <w:szCs w:val="21"/>
        </w:rPr>
        <w:t xml:space="preserve"> </w:t>
      </w:r>
      <w:r w:rsidR="00706257" w:rsidRPr="00706257">
        <w:rPr>
          <w:rFonts w:hint="eastAsia"/>
          <w:szCs w:val="21"/>
        </w:rPr>
        <w:t>状态机</w:t>
      </w:r>
      <w:r w:rsidR="00706257" w:rsidRPr="00706257">
        <w:rPr>
          <w:szCs w:val="21"/>
        </w:rPr>
        <w:t>FSM</w:t>
      </w:r>
    </w:p>
    <w:p w14:paraId="10E0D1E5" w14:textId="180D717F" w:rsidR="00911F88" w:rsidRDefault="00911F88" w:rsidP="007F6923">
      <w:pPr>
        <w:pStyle w:val="3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多周期硬布线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</w:t>
      </w:r>
    </w:p>
    <w:p w14:paraId="56C7DDE4" w14:textId="0D307698" w:rsidR="000F2304" w:rsidRPr="000F2304" w:rsidRDefault="000F2304" w:rsidP="001455DD">
      <w:pPr>
        <w:spacing w:line="300" w:lineRule="auto"/>
        <w:ind w:firstLine="420"/>
      </w:pPr>
      <w:r>
        <w:rPr>
          <w:rFonts w:hint="eastAsia"/>
        </w:rPr>
        <w:t>多周期硬布线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数据通路和的多周期微程序的</w:t>
      </w:r>
      <w:r>
        <w:rPr>
          <w:rFonts w:hint="eastAsia"/>
        </w:rPr>
        <w:t>C</w:t>
      </w:r>
      <w:r>
        <w:t>PU</w:t>
      </w:r>
      <w:r w:rsidR="00A456D4">
        <w:rPr>
          <w:rFonts w:hint="eastAsia"/>
        </w:rPr>
        <w:t>数据通路一制，如下</w:t>
      </w:r>
      <w:r w:rsidR="00A456D4">
        <w:fldChar w:fldCharType="begin"/>
      </w:r>
      <w:r w:rsidR="00A456D4">
        <w:instrText xml:space="preserve"> </w:instrText>
      </w:r>
      <w:r w:rsidR="00A456D4">
        <w:rPr>
          <w:rFonts w:hint="eastAsia"/>
        </w:rPr>
        <w:instrText>REF _Ref27596708 \h</w:instrText>
      </w:r>
      <w:r w:rsidR="00A456D4">
        <w:instrText xml:space="preserve"> </w:instrText>
      </w:r>
      <w:r w:rsidR="00A456D4">
        <w:fldChar w:fldCharType="separate"/>
      </w:r>
      <w:r w:rsidR="00A456D4">
        <w:rPr>
          <w:rFonts w:hint="eastAsia"/>
        </w:rPr>
        <w:t>图</w:t>
      </w:r>
      <w:r w:rsidR="00A456D4">
        <w:rPr>
          <w:rFonts w:hint="eastAsia"/>
        </w:rPr>
        <w:t xml:space="preserve"> </w:t>
      </w:r>
      <w:r w:rsidR="00A456D4">
        <w:rPr>
          <w:noProof/>
        </w:rPr>
        <w:t>1.3</w:t>
      </w:r>
      <w:r w:rsidR="00A456D4">
        <w:noBreakHyphen/>
      </w:r>
      <w:r w:rsidR="00A456D4">
        <w:rPr>
          <w:noProof/>
        </w:rPr>
        <w:t>10</w:t>
      </w:r>
      <w:r w:rsidR="00A456D4">
        <w:fldChar w:fldCharType="end"/>
      </w:r>
      <w:r>
        <w:rPr>
          <w:rFonts w:hint="eastAsia"/>
        </w:rPr>
        <w:t>所示。</w:t>
      </w:r>
    </w:p>
    <w:p w14:paraId="1C0039A2" w14:textId="6A49E992" w:rsidR="00CB334E" w:rsidRDefault="00911F88" w:rsidP="00911F88">
      <w:pPr>
        <w:pStyle w:val="a3"/>
        <w:ind w:left="1200"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57635642" wp14:editId="74D34E21">
            <wp:extent cx="4047893" cy="289212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◇多周期MIPS(硬布线)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840" cy="28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D96AB" w14:textId="54C01F83" w:rsidR="00417BBE" w:rsidRPr="00975305" w:rsidRDefault="00D45026" w:rsidP="00D45026">
      <w:pPr>
        <w:pStyle w:val="aff1"/>
        <w:spacing w:before="91" w:after="91"/>
        <w:rPr>
          <w:szCs w:val="21"/>
        </w:rPr>
      </w:pPr>
      <w:bookmarkStart w:id="37" w:name="_Ref27596708"/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1.3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10</w:t>
      </w:r>
      <w:r w:rsidR="007809FC">
        <w:fldChar w:fldCharType="end"/>
      </w:r>
      <w:bookmarkEnd w:id="37"/>
      <w:r w:rsidR="00420C00">
        <w:rPr>
          <w:rFonts w:hint="eastAsia"/>
          <w:szCs w:val="21"/>
        </w:rPr>
        <w:t>多周期M</w:t>
      </w:r>
      <w:r w:rsidR="00420C00">
        <w:rPr>
          <w:szCs w:val="21"/>
        </w:rPr>
        <w:t>IPS CPU</w:t>
      </w:r>
      <w:r w:rsidR="00420C00">
        <w:rPr>
          <w:rFonts w:hint="eastAsia"/>
          <w:szCs w:val="21"/>
        </w:rPr>
        <w:t>数据通路（硬布线）</w:t>
      </w:r>
    </w:p>
    <w:p w14:paraId="3C15F64B" w14:textId="77777777" w:rsidR="00251310" w:rsidRDefault="00251310" w:rsidP="00251310">
      <w:pPr>
        <w:pStyle w:val="2"/>
      </w:pPr>
      <w:bookmarkStart w:id="38" w:name="_Toc27337750"/>
      <w:r>
        <w:rPr>
          <w:rFonts w:hint="eastAsia"/>
        </w:rPr>
        <w:lastRenderedPageBreak/>
        <w:t>故障与调试</w:t>
      </w:r>
      <w:bookmarkEnd w:id="38"/>
    </w:p>
    <w:p w14:paraId="0E982434" w14:textId="65B337E7" w:rsidR="00251310" w:rsidRDefault="00B76C7D" w:rsidP="00D67CAC">
      <w:pPr>
        <w:pStyle w:val="30"/>
        <w:keepNext w:val="0"/>
        <w:keepLines w:val="0"/>
        <w:tabs>
          <w:tab w:val="left" w:pos="1080"/>
        </w:tabs>
        <w:spacing w:beforeLines="0" w:before="229" w:afterLines="0" w:after="229"/>
      </w:pPr>
      <w:r>
        <w:rPr>
          <w:rFonts w:hint="eastAsia"/>
        </w:rPr>
        <w:t>多周期的总周期数计算结果少</w:t>
      </w:r>
      <w:r>
        <w:rPr>
          <w:rFonts w:hint="eastAsia"/>
        </w:rPr>
        <w:t>1</w:t>
      </w:r>
    </w:p>
    <w:p w14:paraId="34A097E1" w14:textId="258658B5" w:rsidR="007956DA" w:rsidRPr="007956DA" w:rsidRDefault="007956DA" w:rsidP="004B5BD9">
      <w:pPr>
        <w:pStyle w:val="a3"/>
        <w:spacing w:line="300" w:lineRule="auto"/>
        <w:ind w:firstLine="482"/>
        <w:rPr>
          <w:b/>
        </w:rPr>
      </w:pPr>
      <w:r w:rsidRPr="007956DA">
        <w:rPr>
          <w:rFonts w:hint="eastAsia"/>
          <w:b/>
        </w:rPr>
        <w:t>故障：</w:t>
      </w:r>
      <w:r w:rsidR="00B76C7D">
        <w:rPr>
          <w:rFonts w:hint="eastAsia"/>
        </w:rPr>
        <w:t>多周期的总周期数计算结果少</w:t>
      </w:r>
      <w:r w:rsidR="00B76C7D">
        <w:rPr>
          <w:rFonts w:hint="eastAsia"/>
        </w:rPr>
        <w:t>1</w:t>
      </w:r>
      <w:r w:rsidR="004B5BD9">
        <w:rPr>
          <w:rFonts w:hint="eastAsia"/>
        </w:rPr>
        <w:t>。</w:t>
      </w:r>
    </w:p>
    <w:p w14:paraId="3440C217" w14:textId="3522B172" w:rsidR="00657E66" w:rsidRDefault="007956DA" w:rsidP="004B5BD9">
      <w:pPr>
        <w:pStyle w:val="a3"/>
        <w:spacing w:line="300" w:lineRule="auto"/>
        <w:ind w:firstLine="482"/>
      </w:pPr>
      <w:r w:rsidRPr="007956DA">
        <w:rPr>
          <w:rFonts w:hint="eastAsia"/>
          <w:b/>
        </w:rPr>
        <w:t>原因：</w:t>
      </w:r>
      <w:r w:rsidR="00657E66">
        <w:rPr>
          <w:rFonts w:hint="eastAsia"/>
        </w:rPr>
        <w:t>最初的想法是和单周期</w:t>
      </w:r>
      <w:r w:rsidR="00CC206B">
        <w:rPr>
          <w:rFonts w:hint="eastAsia"/>
        </w:rPr>
        <w:t>一样在将</w:t>
      </w:r>
      <w:r w:rsidR="004E0368">
        <w:rPr>
          <w:rFonts w:hint="eastAsia"/>
        </w:rPr>
        <w:t>PC</w:t>
      </w:r>
      <w:r w:rsidR="004E0368">
        <w:rPr>
          <w:rFonts w:hint="eastAsia"/>
        </w:rPr>
        <w:t>写入使能端</w:t>
      </w:r>
      <w:r w:rsidR="008864A5">
        <w:rPr>
          <w:rFonts w:hint="eastAsia"/>
        </w:rPr>
        <w:t>置为</w:t>
      </w:r>
      <w:r w:rsidR="008864A5">
        <w:rPr>
          <w:rFonts w:hint="eastAsia"/>
        </w:rPr>
        <w:t>0</w:t>
      </w:r>
      <w:r w:rsidR="008864A5">
        <w:rPr>
          <w:rFonts w:hint="eastAsia"/>
        </w:rPr>
        <w:t>的同时停止计数，但是在进入</w:t>
      </w:r>
      <w:proofErr w:type="spellStart"/>
      <w:r w:rsidR="008864A5">
        <w:rPr>
          <w:rFonts w:hint="eastAsia"/>
        </w:rPr>
        <w:t>Sys</w:t>
      </w:r>
      <w:r w:rsidR="008864A5">
        <w:t>C</w:t>
      </w:r>
      <w:r w:rsidR="008864A5">
        <w:rPr>
          <w:rFonts w:hint="eastAsia"/>
        </w:rPr>
        <w:t>all</w:t>
      </w:r>
      <w:proofErr w:type="spellEnd"/>
      <w:r w:rsidR="008864A5">
        <w:rPr>
          <w:rFonts w:hint="eastAsia"/>
        </w:rPr>
        <w:t>时，该时钟没有被记录，导致总</w:t>
      </w:r>
      <w:r>
        <w:rPr>
          <w:rFonts w:hint="eastAsia"/>
        </w:rPr>
        <w:t>周期数少</w:t>
      </w:r>
      <w:r w:rsidR="00B76C7D">
        <w:rPr>
          <w:rFonts w:hint="eastAsia"/>
        </w:rPr>
        <w:t>1</w:t>
      </w:r>
      <w:r>
        <w:rPr>
          <w:rFonts w:hint="eastAsia"/>
        </w:rPr>
        <w:t>的结果。</w:t>
      </w:r>
    </w:p>
    <w:p w14:paraId="00AF2F3C" w14:textId="481E03E7" w:rsidR="00B76C7D" w:rsidRDefault="00B76C7D" w:rsidP="00B76C7D">
      <w:pPr>
        <w:pStyle w:val="a3"/>
        <w:spacing w:line="300" w:lineRule="auto"/>
        <w:ind w:firstLine="480"/>
        <w:jc w:val="center"/>
      </w:pPr>
      <w:r>
        <w:rPr>
          <w:noProof/>
        </w:rPr>
        <w:drawing>
          <wp:inline distT="0" distB="0" distL="0" distR="0" wp14:anchorId="4830EAC3" wp14:editId="60F8082C">
            <wp:extent cx="1412421" cy="214047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6624" cy="216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9906" w14:textId="265D008F" w:rsidR="004204C1" w:rsidRDefault="004204C1" w:rsidP="004204C1">
      <w:pPr>
        <w:pStyle w:val="aff1"/>
        <w:spacing w:before="91" w:after="91"/>
      </w:pPr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1.4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</w:t>
      </w:r>
      <w:r w:rsidR="007809FC">
        <w:fldChar w:fldCharType="end"/>
      </w:r>
      <w:r w:rsidR="00C150BE">
        <w:t xml:space="preserve"> </w:t>
      </w:r>
      <w:r w:rsidR="0087247D">
        <w:rPr>
          <w:rFonts w:hint="eastAsia"/>
        </w:rPr>
        <w:t>总周期数计算</w:t>
      </w:r>
      <w:r w:rsidR="00C150BE">
        <w:rPr>
          <w:rFonts w:hint="eastAsia"/>
        </w:rPr>
        <w:t>初始设计</w:t>
      </w:r>
    </w:p>
    <w:p w14:paraId="1EBD3F8F" w14:textId="309AC3B3" w:rsidR="007956DA" w:rsidRDefault="007956DA" w:rsidP="00B13E20">
      <w:pPr>
        <w:pStyle w:val="a3"/>
        <w:spacing w:line="300" w:lineRule="auto"/>
        <w:ind w:firstLine="482"/>
      </w:pPr>
      <w:r w:rsidRPr="007956DA">
        <w:rPr>
          <w:rFonts w:hint="eastAsia"/>
          <w:b/>
        </w:rPr>
        <w:t>解决方案：</w:t>
      </w:r>
      <w:r w:rsidRPr="007956DA">
        <w:rPr>
          <w:rFonts w:hint="eastAsia"/>
        </w:rPr>
        <w:t>在进行微程序</w:t>
      </w:r>
      <w:r>
        <w:rPr>
          <w:rFonts w:hint="eastAsia"/>
        </w:rPr>
        <w:t>指令编码时，将</w:t>
      </w:r>
      <w:proofErr w:type="spellStart"/>
      <w:r>
        <w:rPr>
          <w:rFonts w:hint="eastAsia"/>
        </w:rPr>
        <w:t>Sys</w:t>
      </w:r>
      <w:r>
        <w:t>C</w:t>
      </w:r>
      <w:r>
        <w:rPr>
          <w:rFonts w:hint="eastAsia"/>
        </w:rPr>
        <w:t>all</w:t>
      </w:r>
      <w:proofErr w:type="spellEnd"/>
      <w:r>
        <w:rPr>
          <w:rFonts w:hint="eastAsia"/>
        </w:rPr>
        <w:t>的编码改为同时将</w:t>
      </w:r>
      <w:r>
        <w:rPr>
          <w:rFonts w:hint="eastAsia"/>
        </w:rPr>
        <w:t>B</w:t>
      </w:r>
      <w:r>
        <w:t>EQ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t>NE</w:t>
      </w:r>
      <w:r>
        <w:rPr>
          <w:rFonts w:hint="eastAsia"/>
        </w:rPr>
        <w:t>置为</w:t>
      </w:r>
      <w:r>
        <w:rPr>
          <w:rFonts w:hint="eastAsia"/>
        </w:rPr>
        <w:t>1</w:t>
      </w:r>
      <w:r>
        <w:rPr>
          <w:rFonts w:hint="eastAsia"/>
        </w:rPr>
        <w:t>，通过判断这两个信号是否同时为</w:t>
      </w:r>
      <w:r>
        <w:rPr>
          <w:rFonts w:hint="eastAsia"/>
        </w:rPr>
        <w:t>1</w:t>
      </w:r>
      <w:r>
        <w:rPr>
          <w:rFonts w:hint="eastAsia"/>
        </w:rPr>
        <w:t>来判断是否停止周期数的计算。</w:t>
      </w:r>
    </w:p>
    <w:p w14:paraId="3C528477" w14:textId="1A2B05E5" w:rsidR="00B76C7D" w:rsidRDefault="00B76C7D" w:rsidP="00B76C7D">
      <w:pPr>
        <w:pStyle w:val="a3"/>
        <w:spacing w:line="300" w:lineRule="auto"/>
        <w:ind w:firstLine="480"/>
        <w:jc w:val="center"/>
        <w:rPr>
          <w:b/>
        </w:rPr>
      </w:pPr>
      <w:r>
        <w:rPr>
          <w:noProof/>
        </w:rPr>
        <w:drawing>
          <wp:inline distT="0" distB="0" distL="0" distR="0" wp14:anchorId="65568698" wp14:editId="30565D96">
            <wp:extent cx="3535135" cy="1456423"/>
            <wp:effectExtent l="0" t="0" r="825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1441" cy="146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D0DE" w14:textId="770E5124" w:rsidR="004204C1" w:rsidRPr="00B13E20" w:rsidRDefault="00770907" w:rsidP="00770907">
      <w:pPr>
        <w:pStyle w:val="aff1"/>
        <w:spacing w:before="91" w:after="91"/>
        <w:rPr>
          <w:b/>
        </w:rPr>
      </w:pPr>
      <w:r>
        <w:rPr>
          <w:rFonts w:hint="eastAsia"/>
        </w:rPr>
        <w:t xml:space="preserve">图 </w:t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STYLEREF 2 \s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1.4</w:t>
      </w:r>
      <w:r w:rsidR="007809FC">
        <w:fldChar w:fldCharType="end"/>
      </w:r>
      <w:r w:rsidR="007809FC">
        <w:noBreakHyphen/>
      </w:r>
      <w:r w:rsidR="007809FC">
        <w:fldChar w:fldCharType="begin"/>
      </w:r>
      <w:r w:rsidR="007809FC">
        <w:instrText xml:space="preserve"> </w:instrText>
      </w:r>
      <w:r w:rsidR="007809FC">
        <w:rPr>
          <w:rFonts w:hint="eastAsia"/>
        </w:rPr>
        <w:instrText>SEQ 图 \* ARABIC \s 2</w:instrText>
      </w:r>
      <w:r w:rsidR="007809FC">
        <w:instrText xml:space="preserve"> </w:instrText>
      </w:r>
      <w:r w:rsidR="007809FC">
        <w:fldChar w:fldCharType="separate"/>
      </w:r>
      <w:r w:rsidR="007809FC">
        <w:rPr>
          <w:noProof/>
        </w:rPr>
        <w:t>2</w:t>
      </w:r>
      <w:r w:rsidR="007809FC">
        <w:fldChar w:fldCharType="end"/>
      </w:r>
      <w:r w:rsidR="00352C1C">
        <w:t xml:space="preserve"> </w:t>
      </w:r>
      <w:r w:rsidR="0087247D">
        <w:rPr>
          <w:rFonts w:hint="eastAsia"/>
        </w:rPr>
        <w:t>总周期数计算</w:t>
      </w:r>
      <w:r w:rsidR="00352C1C">
        <w:rPr>
          <w:rFonts w:hint="eastAsia"/>
        </w:rPr>
        <w:t>改进后设计</w:t>
      </w:r>
    </w:p>
    <w:p w14:paraId="21470BC1" w14:textId="359348B1" w:rsidR="0094430D" w:rsidRPr="0094430D" w:rsidRDefault="0094430D" w:rsidP="0094430D">
      <w:pPr>
        <w:widowControl/>
        <w:jc w:val="left"/>
      </w:pPr>
      <w:r>
        <w:br w:type="page"/>
      </w:r>
    </w:p>
    <w:p w14:paraId="14C43E22" w14:textId="77777777" w:rsidR="00251310" w:rsidRDefault="00251310" w:rsidP="00251310">
      <w:pPr>
        <w:pStyle w:val="2"/>
        <w:keepNext w:val="0"/>
        <w:tabs>
          <w:tab w:val="clear" w:pos="567"/>
          <w:tab w:val="num" w:pos="720"/>
        </w:tabs>
        <w:spacing w:beforeLines="100" w:afterLines="100"/>
        <w:ind w:left="576" w:hanging="576"/>
      </w:pPr>
      <w:bookmarkStart w:id="39" w:name="_Toc27337751"/>
      <w:r>
        <w:lastRenderedPageBreak/>
        <w:t>测试与分析</w:t>
      </w:r>
      <w:bookmarkEnd w:id="39"/>
    </w:p>
    <w:p w14:paraId="396ECED9" w14:textId="38D7E02A" w:rsidR="00A723A7" w:rsidRDefault="00795BCB" w:rsidP="002F79E6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单周期</w:t>
      </w:r>
      <w:r>
        <w:rPr>
          <w:bCs w:val="0"/>
        </w:rPr>
        <w:t>MIPS CPU</w:t>
      </w:r>
      <w:r>
        <w:rPr>
          <w:rFonts w:hint="eastAsia"/>
          <w:bCs w:val="0"/>
        </w:rPr>
        <w:t>测试（硬布线）</w:t>
      </w:r>
    </w:p>
    <w:p w14:paraId="4CBF8924" w14:textId="607C0878" w:rsidR="00BA77C0" w:rsidRPr="00BA77C0" w:rsidRDefault="00BA77C0" w:rsidP="00DD483D">
      <w:pPr>
        <w:pStyle w:val="a3"/>
        <w:spacing w:line="300" w:lineRule="auto"/>
        <w:ind w:firstLine="480"/>
      </w:pPr>
      <w:r>
        <w:rPr>
          <w:rFonts w:hint="eastAsia"/>
        </w:rPr>
        <w:t>在指令存储器中加载镜像</w:t>
      </w:r>
      <w:proofErr w:type="spellStart"/>
      <w:r>
        <w:t>S</w:t>
      </w:r>
      <w:r>
        <w:rPr>
          <w:rFonts w:hint="eastAsia"/>
        </w:rPr>
        <w:t>ort</w:t>
      </w:r>
      <w:r>
        <w:t>.</w:t>
      </w:r>
      <w:r>
        <w:rPr>
          <w:rFonts w:hint="eastAsia"/>
        </w:rPr>
        <w:t>hex</w:t>
      </w:r>
      <w:proofErr w:type="spellEnd"/>
      <w:r>
        <w:rPr>
          <w:rFonts w:hint="eastAsia"/>
        </w:rPr>
        <w:t>，使用时钟频率为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，进行测试，电路在总周期为</w:t>
      </w:r>
      <w:r w:rsidR="009B5ECC">
        <w:rPr>
          <w:rFonts w:hint="eastAsia"/>
        </w:rPr>
        <w:t>224</w:t>
      </w:r>
      <w:r>
        <w:rPr>
          <w:rFonts w:hint="eastAsia"/>
        </w:rPr>
        <w:t>的时候进入</w:t>
      </w:r>
      <w:proofErr w:type="spellStart"/>
      <w:r>
        <w:rPr>
          <w:rFonts w:hint="eastAsia"/>
        </w:rPr>
        <w:t>Sys</w:t>
      </w:r>
      <w:r>
        <w:t>C</w:t>
      </w:r>
      <w:r>
        <w:rPr>
          <w:rFonts w:hint="eastAsia"/>
        </w:rPr>
        <w:t>all</w:t>
      </w:r>
      <w:proofErr w:type="spellEnd"/>
      <w:r>
        <w:rPr>
          <w:rFonts w:hint="eastAsia"/>
        </w:rPr>
        <w:t>并保持不变。</w:t>
      </w:r>
    </w:p>
    <w:p w14:paraId="7B2F0DA8" w14:textId="4CC245B9" w:rsidR="00836415" w:rsidRDefault="00836415" w:rsidP="00836415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2307EBD3" wp14:editId="0D3438CB">
            <wp:extent cx="3575957" cy="2361753"/>
            <wp:effectExtent l="0" t="0" r="571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11625" cy="23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B893" w14:textId="070C16A6" w:rsidR="000C783F" w:rsidRPr="00836415" w:rsidRDefault="007809FC" w:rsidP="007809FC">
      <w:pPr>
        <w:pStyle w:val="aff1"/>
        <w:spacing w:before="91" w:after="91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1.5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2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="005003C6">
        <w:rPr>
          <w:rFonts w:hint="eastAsia"/>
        </w:rPr>
        <w:t>单周期</w:t>
      </w:r>
      <w:r w:rsidR="005003C6">
        <w:t>MIPS CPU</w:t>
      </w:r>
      <w:r w:rsidR="005003C6">
        <w:rPr>
          <w:rFonts w:hint="eastAsia"/>
        </w:rPr>
        <w:t>测试（硬布线）中断后状态</w:t>
      </w:r>
    </w:p>
    <w:p w14:paraId="7A502EE1" w14:textId="035AB002" w:rsidR="00795BCB" w:rsidRDefault="00795BCB" w:rsidP="00795BCB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多周期</w:t>
      </w:r>
      <w:r>
        <w:rPr>
          <w:bCs w:val="0"/>
        </w:rPr>
        <w:t>MIPS CPU</w:t>
      </w:r>
      <w:r>
        <w:rPr>
          <w:rFonts w:hint="eastAsia"/>
          <w:bCs w:val="0"/>
        </w:rPr>
        <w:t>测试（微程序）</w:t>
      </w:r>
    </w:p>
    <w:p w14:paraId="491EFC7E" w14:textId="19FAD19D" w:rsidR="009B5ECC" w:rsidRPr="009B5ECC" w:rsidRDefault="009B5ECC" w:rsidP="009B5ECC">
      <w:pPr>
        <w:pStyle w:val="a3"/>
        <w:spacing w:line="300" w:lineRule="auto"/>
        <w:ind w:firstLine="480"/>
      </w:pPr>
      <w:r>
        <w:rPr>
          <w:rFonts w:hint="eastAsia"/>
        </w:rPr>
        <w:t>在指令存储器中加载镜像</w:t>
      </w:r>
      <w:proofErr w:type="spellStart"/>
      <w:r>
        <w:t>S</w:t>
      </w:r>
      <w:r>
        <w:rPr>
          <w:rFonts w:hint="eastAsia"/>
        </w:rPr>
        <w:t>ort</w:t>
      </w:r>
      <w:r>
        <w:t>.</w:t>
      </w:r>
      <w:r>
        <w:rPr>
          <w:rFonts w:hint="eastAsia"/>
        </w:rPr>
        <w:t>hex</w:t>
      </w:r>
      <w:proofErr w:type="spellEnd"/>
      <w:r>
        <w:rPr>
          <w:rFonts w:hint="eastAsia"/>
        </w:rPr>
        <w:t>，使用时钟频率为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，进行测试，电路在总周期为</w:t>
      </w:r>
      <w:r>
        <w:rPr>
          <w:rFonts w:hint="eastAsia"/>
        </w:rPr>
        <w:t>891</w:t>
      </w:r>
      <w:r>
        <w:rPr>
          <w:rFonts w:hint="eastAsia"/>
        </w:rPr>
        <w:t>的时候进入</w:t>
      </w:r>
      <w:proofErr w:type="spellStart"/>
      <w:r>
        <w:rPr>
          <w:rFonts w:hint="eastAsia"/>
        </w:rPr>
        <w:t>Sys</w:t>
      </w:r>
      <w:r>
        <w:t>C</w:t>
      </w:r>
      <w:r>
        <w:rPr>
          <w:rFonts w:hint="eastAsia"/>
        </w:rPr>
        <w:t>all</w:t>
      </w:r>
      <w:proofErr w:type="spellEnd"/>
      <w:r>
        <w:rPr>
          <w:rFonts w:hint="eastAsia"/>
        </w:rPr>
        <w:t>并保持不变。</w:t>
      </w:r>
    </w:p>
    <w:p w14:paraId="54E53594" w14:textId="6BCF21FA" w:rsidR="00836415" w:rsidRDefault="00836415" w:rsidP="00836415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06D9ABFA" wp14:editId="0B156ADD">
            <wp:extent cx="3600450" cy="2209541"/>
            <wp:effectExtent l="0" t="0" r="0" b="63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6284" cy="22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092E" w14:textId="0E0094E4" w:rsidR="000C783F" w:rsidRPr="00836415" w:rsidRDefault="007809FC" w:rsidP="007809FC">
      <w:pPr>
        <w:pStyle w:val="aff1"/>
        <w:spacing w:before="91" w:after="91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1.5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2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 w:rsidR="00D2191F">
        <w:t xml:space="preserve"> </w:t>
      </w:r>
      <w:r w:rsidR="00D2191F">
        <w:rPr>
          <w:rFonts w:hint="eastAsia"/>
        </w:rPr>
        <w:t>多周期</w:t>
      </w:r>
      <w:r w:rsidR="00D2191F">
        <w:t>MIPS CPU</w:t>
      </w:r>
      <w:r w:rsidR="00D2191F">
        <w:rPr>
          <w:rFonts w:hint="eastAsia"/>
        </w:rPr>
        <w:t>测试（微程序）中断后状态</w:t>
      </w:r>
    </w:p>
    <w:p w14:paraId="3D755ABB" w14:textId="73EC8FFE" w:rsidR="002F79E6" w:rsidRDefault="00795BCB" w:rsidP="002F79E6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lastRenderedPageBreak/>
        <w:t>多周期</w:t>
      </w:r>
      <w:r>
        <w:rPr>
          <w:bCs w:val="0"/>
        </w:rPr>
        <w:t>MIPS CPU</w:t>
      </w:r>
      <w:r>
        <w:rPr>
          <w:rFonts w:hint="eastAsia"/>
          <w:bCs w:val="0"/>
        </w:rPr>
        <w:t>测试（硬布线）</w:t>
      </w:r>
    </w:p>
    <w:p w14:paraId="555CF803" w14:textId="49A1F2AA" w:rsidR="009B5ECC" w:rsidRPr="009B5ECC" w:rsidRDefault="009B5ECC" w:rsidP="009B5ECC">
      <w:pPr>
        <w:pStyle w:val="a3"/>
        <w:spacing w:line="300" w:lineRule="auto"/>
        <w:ind w:firstLine="480"/>
      </w:pPr>
      <w:r>
        <w:rPr>
          <w:rFonts w:hint="eastAsia"/>
        </w:rPr>
        <w:t>在指令存储器中加载镜像</w:t>
      </w:r>
      <w:proofErr w:type="spellStart"/>
      <w:r>
        <w:t>S</w:t>
      </w:r>
      <w:r>
        <w:rPr>
          <w:rFonts w:hint="eastAsia"/>
        </w:rPr>
        <w:t>ort</w:t>
      </w:r>
      <w:r>
        <w:t>.</w:t>
      </w:r>
      <w:r>
        <w:rPr>
          <w:rFonts w:hint="eastAsia"/>
        </w:rPr>
        <w:t>hex</w:t>
      </w:r>
      <w:proofErr w:type="spellEnd"/>
      <w:r>
        <w:rPr>
          <w:rFonts w:hint="eastAsia"/>
        </w:rPr>
        <w:t>，使用时钟频率为</w:t>
      </w:r>
      <w:r>
        <w:rPr>
          <w:rFonts w:hint="eastAsia"/>
        </w:rPr>
        <w:t>4</w:t>
      </w:r>
      <w:r>
        <w:t>K</w:t>
      </w:r>
      <w:r>
        <w:rPr>
          <w:rFonts w:hint="eastAsia"/>
        </w:rPr>
        <w:t>，进行测试，电路在总周期为</w:t>
      </w:r>
      <w:r>
        <w:rPr>
          <w:rFonts w:hint="eastAsia"/>
        </w:rPr>
        <w:t>891</w:t>
      </w:r>
      <w:r>
        <w:rPr>
          <w:rFonts w:hint="eastAsia"/>
        </w:rPr>
        <w:t>的时候进入</w:t>
      </w:r>
      <w:proofErr w:type="spellStart"/>
      <w:r>
        <w:rPr>
          <w:rFonts w:hint="eastAsia"/>
        </w:rPr>
        <w:t>Sys</w:t>
      </w:r>
      <w:r>
        <w:t>C</w:t>
      </w:r>
      <w:r>
        <w:rPr>
          <w:rFonts w:hint="eastAsia"/>
        </w:rPr>
        <w:t>all</w:t>
      </w:r>
      <w:proofErr w:type="spellEnd"/>
      <w:r>
        <w:rPr>
          <w:rFonts w:hint="eastAsia"/>
        </w:rPr>
        <w:t>并保持不变。</w:t>
      </w:r>
    </w:p>
    <w:p w14:paraId="22EB7921" w14:textId="5EDE8A23" w:rsidR="00836415" w:rsidRDefault="00836415" w:rsidP="00836415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05947754" wp14:editId="2F25AE06">
            <wp:extent cx="4612821" cy="30341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15696" cy="30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5980" w14:textId="360BE933" w:rsidR="007809FC" w:rsidRPr="00836415" w:rsidRDefault="007809FC" w:rsidP="007809FC">
      <w:pPr>
        <w:pStyle w:val="aff1"/>
        <w:spacing w:before="91" w:after="91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1.5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2</w:instrText>
      </w:r>
      <w:r>
        <w:instrText xml:space="preserve"> </w:instrText>
      </w:r>
      <w:r>
        <w:fldChar w:fldCharType="separate"/>
      </w:r>
      <w:r>
        <w:rPr>
          <w:noProof/>
        </w:rPr>
        <w:t>3</w:t>
      </w:r>
      <w:r>
        <w:fldChar w:fldCharType="end"/>
      </w:r>
      <w:r w:rsidR="00D2191F">
        <w:t xml:space="preserve"> </w:t>
      </w:r>
      <w:r w:rsidR="00D2191F">
        <w:rPr>
          <w:rFonts w:hint="eastAsia"/>
        </w:rPr>
        <w:t>多周期</w:t>
      </w:r>
      <w:r w:rsidR="00D2191F">
        <w:t>MIPS CPU</w:t>
      </w:r>
      <w:r w:rsidR="00D2191F">
        <w:rPr>
          <w:rFonts w:hint="eastAsia"/>
        </w:rPr>
        <w:t>测试（硬布线）中断后状态</w:t>
      </w:r>
    </w:p>
    <w:p w14:paraId="346A1A5A" w14:textId="10D770C4" w:rsidR="002F79E6" w:rsidRDefault="002F1B2E" w:rsidP="002F79E6">
      <w:pPr>
        <w:pStyle w:val="30"/>
        <w:tabs>
          <w:tab w:val="left" w:pos="1080"/>
        </w:tabs>
        <w:spacing w:beforeLines="0" w:before="229" w:afterLines="0" w:after="229"/>
        <w:rPr>
          <w:bCs w:val="0"/>
        </w:rPr>
      </w:pPr>
      <w:r>
        <w:rPr>
          <w:rFonts w:hint="eastAsia"/>
          <w:bCs w:val="0"/>
        </w:rPr>
        <w:t>最终</w:t>
      </w:r>
      <w:r w:rsidR="002F79E6">
        <w:rPr>
          <w:rFonts w:hint="eastAsia"/>
          <w:bCs w:val="0"/>
        </w:rPr>
        <w:t>结果</w:t>
      </w:r>
    </w:p>
    <w:p w14:paraId="6CE624FA" w14:textId="26A5B3C2" w:rsidR="002F79E6" w:rsidRDefault="002F79E6" w:rsidP="00836415">
      <w:pPr>
        <w:pStyle w:val="a3"/>
        <w:ind w:firstLine="480"/>
        <w:jc w:val="center"/>
      </w:pPr>
      <w:r>
        <w:rPr>
          <w:noProof/>
        </w:rPr>
        <w:drawing>
          <wp:inline distT="0" distB="0" distL="0" distR="0" wp14:anchorId="1164C9E3" wp14:editId="2049AD19">
            <wp:extent cx="4033157" cy="2613244"/>
            <wp:effectExtent l="0" t="0" r="571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37250" cy="261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DE43" w14:textId="30B49478" w:rsidR="007809FC" w:rsidRPr="002F79E6" w:rsidRDefault="007809FC" w:rsidP="007809FC">
      <w:pPr>
        <w:pStyle w:val="aff1"/>
        <w:spacing w:before="91" w:after="91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>
        <w:rPr>
          <w:noProof/>
        </w:rPr>
        <w:t>1.5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>SEQ 图 \* ARABIC \s 2</w:instrText>
      </w:r>
      <w:r>
        <w:instrText xml:space="preserve"> </w:instrText>
      </w:r>
      <w:r>
        <w:fldChar w:fldCharType="separate"/>
      </w:r>
      <w:r>
        <w:rPr>
          <w:noProof/>
        </w:rPr>
        <w:t>4</w:t>
      </w:r>
      <w:r>
        <w:fldChar w:fldCharType="end"/>
      </w:r>
      <w:r w:rsidR="00AE1C1F">
        <w:t xml:space="preserve"> </w:t>
      </w:r>
      <w:r w:rsidR="00AE1C1F">
        <w:rPr>
          <w:rFonts w:hint="eastAsia"/>
        </w:rPr>
        <w:t>sort排序结果</w:t>
      </w:r>
    </w:p>
    <w:p w14:paraId="0D8D5DA7" w14:textId="77777777" w:rsidR="000C5960" w:rsidRDefault="00251310" w:rsidP="00207D8A">
      <w:pPr>
        <w:pStyle w:val="10"/>
      </w:pPr>
      <w:bookmarkStart w:id="40" w:name="_Toc27337752"/>
      <w:r>
        <w:rPr>
          <w:rFonts w:hint="eastAsia"/>
        </w:rPr>
        <w:lastRenderedPageBreak/>
        <w:t>总结</w:t>
      </w:r>
      <w:bookmarkEnd w:id="15"/>
      <w:bookmarkEnd w:id="16"/>
      <w:bookmarkEnd w:id="17"/>
      <w:bookmarkEnd w:id="18"/>
      <w:bookmarkEnd w:id="19"/>
      <w:bookmarkEnd w:id="20"/>
      <w:r>
        <w:rPr>
          <w:rFonts w:hint="eastAsia"/>
        </w:rPr>
        <w:t>与心得</w:t>
      </w:r>
      <w:bookmarkEnd w:id="40"/>
    </w:p>
    <w:p w14:paraId="034E8E63" w14:textId="77777777" w:rsidR="000C5960" w:rsidRDefault="003A566F" w:rsidP="009A20BE">
      <w:pPr>
        <w:pStyle w:val="2"/>
      </w:pPr>
      <w:bookmarkStart w:id="41" w:name="_Toc27337753"/>
      <w:r>
        <w:rPr>
          <w:rFonts w:hint="eastAsia"/>
        </w:rPr>
        <w:t>实验</w:t>
      </w:r>
      <w:r w:rsidR="000C5960">
        <w:rPr>
          <w:rFonts w:hint="eastAsia"/>
        </w:rPr>
        <w:t>总结</w:t>
      </w:r>
      <w:bookmarkEnd w:id="41"/>
    </w:p>
    <w:p w14:paraId="727D03C3" w14:textId="656C032D" w:rsidR="005F79D6" w:rsidRDefault="005F79D6" w:rsidP="005F79D6">
      <w:pPr>
        <w:spacing w:line="300" w:lineRule="auto"/>
        <w:rPr>
          <w:rFonts w:ascii="宋体" w:hAnsi="宋体"/>
        </w:rPr>
      </w:pPr>
      <w:r w:rsidRPr="005F79D6">
        <w:rPr>
          <w:rFonts w:ascii="宋体" w:hAnsi="宋体" w:hint="eastAsia"/>
        </w:rPr>
        <w:t>本次实验主要完成了如下几点工作：</w:t>
      </w:r>
    </w:p>
    <w:p w14:paraId="7BC2D120" w14:textId="09943B6D" w:rsidR="00AE3C61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1、构建M</w:t>
      </w:r>
      <w:r>
        <w:rPr>
          <w:rFonts w:ascii="宋体" w:hAnsi="宋体"/>
        </w:rPr>
        <w:t>IPS</w:t>
      </w:r>
      <w:r>
        <w:rPr>
          <w:rFonts w:ascii="宋体" w:hAnsi="宋体" w:hint="eastAsia"/>
        </w:rPr>
        <w:t>主机通路；</w:t>
      </w:r>
    </w:p>
    <w:p w14:paraId="4D9A5042" w14:textId="434749BB" w:rsidR="00AE3C61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2、设计单周期M</w:t>
      </w:r>
      <w:r>
        <w:rPr>
          <w:rFonts w:ascii="宋体" w:hAnsi="宋体"/>
        </w:rPr>
        <w:t>IPS</w:t>
      </w:r>
      <w:r>
        <w:rPr>
          <w:rFonts w:ascii="宋体" w:hAnsi="宋体" w:hint="eastAsia"/>
        </w:rPr>
        <w:t>控制器；</w:t>
      </w:r>
    </w:p>
    <w:p w14:paraId="55EC04C4" w14:textId="3333FCDE" w:rsidR="00AE3C61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3、</w:t>
      </w:r>
      <w:proofErr w:type="gramStart"/>
      <w:r>
        <w:rPr>
          <w:rFonts w:ascii="宋体" w:hAnsi="宋体" w:hint="eastAsia"/>
        </w:rPr>
        <w:t>完善硬</w:t>
      </w:r>
      <w:proofErr w:type="gramEnd"/>
      <w:r>
        <w:rPr>
          <w:rFonts w:ascii="宋体" w:hAnsi="宋体" w:hint="eastAsia"/>
        </w:rPr>
        <w:t>布线控制器内部逻辑；</w:t>
      </w:r>
    </w:p>
    <w:p w14:paraId="6C78AD12" w14:textId="35678412" w:rsidR="00AE3C61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4、完善控制信号逻辑；</w:t>
      </w:r>
    </w:p>
    <w:p w14:paraId="41063332" w14:textId="1742C3AB" w:rsidR="005F79D6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5</w:t>
      </w:r>
      <w:r w:rsidR="005F79D6">
        <w:rPr>
          <w:rFonts w:ascii="宋体" w:hAnsi="宋体" w:hint="eastAsia"/>
        </w:rPr>
        <w:t>、</w:t>
      </w:r>
      <w:r>
        <w:rPr>
          <w:rFonts w:ascii="宋体" w:hAnsi="宋体" w:hint="eastAsia"/>
        </w:rPr>
        <w:t>构建多周期M</w:t>
      </w:r>
      <w:r>
        <w:rPr>
          <w:rFonts w:ascii="宋体" w:hAnsi="宋体"/>
        </w:rPr>
        <w:t>IPS CPU</w:t>
      </w:r>
      <w:r>
        <w:rPr>
          <w:rFonts w:ascii="宋体" w:hAnsi="宋体" w:hint="eastAsia"/>
        </w:rPr>
        <w:t>数据通路；</w:t>
      </w:r>
    </w:p>
    <w:p w14:paraId="25E6D99C" w14:textId="3A6BD11A" w:rsidR="005F79D6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6</w:t>
      </w:r>
      <w:r w:rsidR="005F79D6">
        <w:rPr>
          <w:rFonts w:ascii="宋体" w:hAnsi="宋体" w:hint="eastAsia"/>
        </w:rPr>
        <w:t>、</w:t>
      </w:r>
      <w:r>
        <w:rPr>
          <w:rFonts w:ascii="宋体" w:hAnsi="宋体" w:hint="eastAsia"/>
        </w:rPr>
        <w:t>设计微程序控制器</w:t>
      </w:r>
      <w:r w:rsidR="002F3B6A">
        <w:rPr>
          <w:rFonts w:ascii="宋体" w:hAnsi="宋体" w:hint="eastAsia"/>
        </w:rPr>
        <w:t>；</w:t>
      </w:r>
    </w:p>
    <w:p w14:paraId="24370459" w14:textId="4E0F5908" w:rsidR="005F79D6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7</w:t>
      </w:r>
      <w:r w:rsidR="005F79D6">
        <w:rPr>
          <w:rFonts w:ascii="宋体" w:hAnsi="宋体" w:hint="eastAsia"/>
        </w:rPr>
        <w:t>、</w:t>
      </w:r>
      <w:r>
        <w:rPr>
          <w:rFonts w:ascii="宋体" w:hAnsi="宋体" w:hint="eastAsia"/>
        </w:rPr>
        <w:t>实现微程序地址转移逻辑</w:t>
      </w:r>
      <w:r w:rsidR="002F3B6A">
        <w:rPr>
          <w:rFonts w:ascii="宋体" w:hAnsi="宋体" w:hint="eastAsia"/>
        </w:rPr>
        <w:t>；</w:t>
      </w:r>
    </w:p>
    <w:p w14:paraId="6DAE9987" w14:textId="676ADFE5" w:rsidR="005F79D6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8</w:t>
      </w:r>
      <w:r w:rsidR="005F79D6">
        <w:rPr>
          <w:rFonts w:ascii="宋体" w:hAnsi="宋体" w:hint="eastAsia"/>
        </w:rPr>
        <w:t>、</w:t>
      </w:r>
      <w:r>
        <w:rPr>
          <w:rFonts w:ascii="宋体" w:hAnsi="宋体" w:hint="eastAsia"/>
        </w:rPr>
        <w:t>根据状态图构建微程序</w:t>
      </w:r>
      <w:r w:rsidR="002F3B6A">
        <w:rPr>
          <w:rFonts w:ascii="宋体" w:hAnsi="宋体" w:hint="eastAsia"/>
        </w:rPr>
        <w:t>；</w:t>
      </w:r>
    </w:p>
    <w:p w14:paraId="5E44D005" w14:textId="2582B817" w:rsidR="005F79D6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9</w:t>
      </w:r>
      <w:r w:rsidR="005F79D6">
        <w:rPr>
          <w:rFonts w:ascii="宋体" w:hAnsi="宋体" w:hint="eastAsia"/>
        </w:rPr>
        <w:t>、</w:t>
      </w:r>
      <w:r w:rsidR="002F3B6A">
        <w:rPr>
          <w:rFonts w:ascii="宋体" w:hAnsi="宋体" w:hint="eastAsia"/>
        </w:rPr>
        <w:t>实现硬布线控制器；</w:t>
      </w:r>
    </w:p>
    <w:p w14:paraId="10ED32F3" w14:textId="70E28797" w:rsid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10</w:t>
      </w:r>
      <w:r w:rsidR="005F79D6">
        <w:rPr>
          <w:rFonts w:ascii="宋体" w:hAnsi="宋体" w:hint="eastAsia"/>
        </w:rPr>
        <w:t>、</w:t>
      </w:r>
      <w:proofErr w:type="gramStart"/>
      <w:r w:rsidR="002F3B6A">
        <w:rPr>
          <w:rFonts w:ascii="宋体" w:hAnsi="宋体" w:hint="eastAsia"/>
        </w:rPr>
        <w:t>完善硬</w:t>
      </w:r>
      <w:proofErr w:type="gramEnd"/>
      <w:r w:rsidR="002F3B6A">
        <w:rPr>
          <w:rFonts w:ascii="宋体" w:hAnsi="宋体" w:hint="eastAsia"/>
        </w:rPr>
        <w:t>布线内部逻辑；</w:t>
      </w:r>
    </w:p>
    <w:p w14:paraId="5374701E" w14:textId="115C98B8" w:rsidR="00AE3C61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11、</w:t>
      </w:r>
      <w:r w:rsidR="002F3B6A">
        <w:rPr>
          <w:rFonts w:ascii="宋体" w:hAnsi="宋体" w:hint="eastAsia"/>
        </w:rPr>
        <w:t>状态机逻辑自动生成，生成状态机组合逻辑电路</w:t>
      </w:r>
      <w:r w:rsidR="00FE7796">
        <w:rPr>
          <w:rFonts w:ascii="宋体" w:hAnsi="宋体" w:hint="eastAsia"/>
        </w:rPr>
        <w:t>；</w:t>
      </w:r>
    </w:p>
    <w:p w14:paraId="205C74F5" w14:textId="6A472324" w:rsidR="00AE3C61" w:rsidRPr="005F79D6" w:rsidRDefault="00AE3C61" w:rsidP="005F79D6">
      <w:pPr>
        <w:spacing w:line="300" w:lineRule="auto"/>
        <w:rPr>
          <w:rFonts w:ascii="宋体" w:hAnsi="宋体"/>
        </w:rPr>
      </w:pPr>
      <w:r>
        <w:rPr>
          <w:rFonts w:ascii="宋体" w:hAnsi="宋体" w:hint="eastAsia"/>
        </w:rPr>
        <w:t>12、</w:t>
      </w:r>
      <w:r w:rsidR="00FE7796">
        <w:rPr>
          <w:rFonts w:ascii="宋体" w:hAnsi="宋体" w:hint="eastAsia"/>
        </w:rPr>
        <w:t>单周期硬布线C</w:t>
      </w:r>
      <w:r w:rsidR="00FE7796">
        <w:rPr>
          <w:rFonts w:ascii="宋体" w:hAnsi="宋体"/>
        </w:rPr>
        <w:t>PU</w:t>
      </w:r>
      <w:r w:rsidR="00FE7796">
        <w:rPr>
          <w:rFonts w:ascii="宋体" w:hAnsi="宋体" w:hint="eastAsia"/>
        </w:rPr>
        <w:t>、多周期微程序C</w:t>
      </w:r>
      <w:r w:rsidR="00FE7796">
        <w:rPr>
          <w:rFonts w:ascii="宋体" w:hAnsi="宋体"/>
        </w:rPr>
        <w:t>PU</w:t>
      </w:r>
      <w:r w:rsidR="00FE7796">
        <w:rPr>
          <w:rFonts w:ascii="宋体" w:hAnsi="宋体" w:hint="eastAsia"/>
        </w:rPr>
        <w:t>、多周期硬布线C</w:t>
      </w:r>
      <w:r w:rsidR="00FE7796">
        <w:rPr>
          <w:rFonts w:ascii="宋体" w:hAnsi="宋体"/>
        </w:rPr>
        <w:t>PU</w:t>
      </w:r>
      <w:r w:rsidR="00FE7796">
        <w:rPr>
          <w:rFonts w:ascii="宋体" w:hAnsi="宋体" w:hint="eastAsia"/>
        </w:rPr>
        <w:t>测试</w:t>
      </w:r>
      <w:r w:rsidR="00EB0195">
        <w:rPr>
          <w:rFonts w:ascii="宋体" w:hAnsi="宋体" w:hint="eastAsia"/>
        </w:rPr>
        <w:t>。</w:t>
      </w:r>
    </w:p>
    <w:p w14:paraId="1DCDA474" w14:textId="12F0B99B" w:rsidR="001E36EC" w:rsidRDefault="003A566F" w:rsidP="001E36EC">
      <w:pPr>
        <w:pStyle w:val="2"/>
      </w:pPr>
      <w:bookmarkStart w:id="42" w:name="_Toc27337754"/>
      <w:r>
        <w:rPr>
          <w:rFonts w:hint="eastAsia"/>
        </w:rPr>
        <w:t>实验心得</w:t>
      </w:r>
      <w:bookmarkStart w:id="43" w:name="_Toc134007942"/>
      <w:bookmarkStart w:id="44" w:name="_Toc135227347"/>
      <w:bookmarkStart w:id="45" w:name="_Toc135227426"/>
      <w:bookmarkStart w:id="46" w:name="_Toc135227593"/>
      <w:bookmarkStart w:id="47" w:name="_Toc266358997"/>
      <w:bookmarkEnd w:id="42"/>
    </w:p>
    <w:p w14:paraId="380D2987" w14:textId="7DBA27F9" w:rsidR="001E36EC" w:rsidRDefault="001E36EC" w:rsidP="001E36EC">
      <w:pPr>
        <w:pStyle w:val="a3"/>
        <w:spacing w:line="25" w:lineRule="atLeast"/>
        <w:ind w:firstLineChars="0" w:firstLine="0"/>
      </w:pPr>
      <w:r>
        <w:rPr>
          <w:rFonts w:hint="eastAsia"/>
        </w:rPr>
        <w:t>·</w:t>
      </w:r>
      <w:r w:rsidRPr="001E36EC">
        <w:rPr>
          <w:rFonts w:hint="eastAsia"/>
        </w:rPr>
        <w:t>需要熟练</w:t>
      </w:r>
      <w:proofErr w:type="spellStart"/>
      <w:r w:rsidRPr="001E36EC">
        <w:rPr>
          <w:rFonts w:hint="eastAsia"/>
        </w:rPr>
        <w:t>logisim</w:t>
      </w:r>
      <w:proofErr w:type="spellEnd"/>
      <w:r w:rsidRPr="001E36EC">
        <w:rPr>
          <w:rFonts w:hint="eastAsia"/>
        </w:rPr>
        <w:t>等工具并将之运用于课堂学习的内容上，熟练使用各种快捷键以及脚本，否则完成实验会遇到少许困难。</w:t>
      </w:r>
    </w:p>
    <w:p w14:paraId="699C8240" w14:textId="6F98A327" w:rsidR="004B5962" w:rsidRPr="001E36EC" w:rsidRDefault="004B5962" w:rsidP="001E36EC">
      <w:pPr>
        <w:pStyle w:val="a3"/>
        <w:spacing w:line="25" w:lineRule="atLeast"/>
        <w:ind w:firstLineChars="0" w:firstLine="0"/>
      </w:pPr>
      <w:r>
        <w:rPr>
          <w:rFonts w:hint="eastAsia"/>
        </w:rPr>
        <w:t>·实验中多周期微指令的指令部分耗费了大量的时间，了解了多周期硬布线以及微指令</w:t>
      </w:r>
      <w:proofErr w:type="spellStart"/>
      <w:r>
        <w:rPr>
          <w:rFonts w:hint="eastAsia"/>
        </w:rPr>
        <w:t>cpu</w:t>
      </w:r>
      <w:proofErr w:type="spellEnd"/>
      <w:r>
        <w:rPr>
          <w:rFonts w:hint="eastAsia"/>
        </w:rPr>
        <w:t>的区别。</w:t>
      </w:r>
    </w:p>
    <w:p w14:paraId="5E2A286C" w14:textId="48EDD8F9" w:rsidR="001E36EC" w:rsidRDefault="00C430B9" w:rsidP="00341A09">
      <w:pPr>
        <w:spacing w:line="25" w:lineRule="atLeast"/>
      </w:pPr>
      <w:r>
        <w:rPr>
          <w:rFonts w:hint="eastAsia"/>
        </w:rPr>
        <w:t>·</w:t>
      </w:r>
      <w:r w:rsidR="007952E7">
        <w:rPr>
          <w:rFonts w:hint="eastAsia"/>
        </w:rPr>
        <w:t>组成原理的实验对</w:t>
      </w:r>
      <w:r w:rsidR="008B3BE2">
        <w:rPr>
          <w:rFonts w:hint="eastAsia"/>
        </w:rPr>
        <w:t>学习的内容十分的贴合，在完成实验的同时，往往是对学习过的东西的进一步理解，进一步加深印象。</w:t>
      </w:r>
    </w:p>
    <w:p w14:paraId="6D0058B8" w14:textId="45501EB6" w:rsidR="000C5960" w:rsidRDefault="00C430B9" w:rsidP="00207D8A">
      <w:pPr>
        <w:pStyle w:val="10"/>
        <w:numPr>
          <w:ilvl w:val="0"/>
          <w:numId w:val="0"/>
        </w:numPr>
        <w:ind w:left="601"/>
      </w:pPr>
      <w:bookmarkStart w:id="48" w:name="_Toc134007943"/>
      <w:bookmarkStart w:id="49" w:name="_Toc135227348"/>
      <w:bookmarkStart w:id="50" w:name="_Toc135227427"/>
      <w:bookmarkStart w:id="51" w:name="_Toc135227594"/>
      <w:bookmarkStart w:id="52" w:name="_Toc266358998"/>
      <w:bookmarkStart w:id="53" w:name="_Toc27337755"/>
      <w:bookmarkEnd w:id="43"/>
      <w:bookmarkEnd w:id="44"/>
      <w:bookmarkEnd w:id="45"/>
      <w:bookmarkEnd w:id="46"/>
      <w:bookmarkEnd w:id="47"/>
      <w:r>
        <w:rPr>
          <w:rFonts w:hint="eastAsia"/>
        </w:rPr>
        <w:lastRenderedPageBreak/>
        <w:t>参考文献</w:t>
      </w:r>
      <w:bookmarkEnd w:id="48"/>
      <w:bookmarkEnd w:id="49"/>
      <w:bookmarkEnd w:id="50"/>
      <w:bookmarkEnd w:id="51"/>
      <w:bookmarkEnd w:id="52"/>
      <w:bookmarkEnd w:id="53"/>
    </w:p>
    <w:p w14:paraId="41587458" w14:textId="6B9B1919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bookmarkStart w:id="54" w:name="_Hlt127187993"/>
      <w:bookmarkStart w:id="55" w:name="_Ref119835916"/>
      <w:bookmarkStart w:id="56" w:name="_Ref127098874"/>
      <w:bookmarkEnd w:id="54"/>
      <w:r w:rsidRPr="00CE7FBA">
        <w:rPr>
          <w:rFonts w:ascii="宋体" w:hAnsi="宋体" w:cs="宋体"/>
          <w:kern w:val="0"/>
          <w:szCs w:val="21"/>
        </w:rPr>
        <w:t>DAVID A.PATTERSON(</w:t>
      </w:r>
      <w:r w:rsidRPr="00CE7FBA">
        <w:rPr>
          <w:rFonts w:ascii="宋体" w:hAnsi="宋体" w:cs="宋体" w:hint="eastAsia"/>
          <w:kern w:val="0"/>
          <w:szCs w:val="21"/>
        </w:rPr>
        <w:t>美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.计算机组成与设计硬件</w:t>
      </w:r>
      <w:r w:rsidRPr="00CE7FBA">
        <w:rPr>
          <w:rFonts w:ascii="宋体" w:hAnsi="宋体" w:cs="宋体"/>
          <w:kern w:val="0"/>
          <w:szCs w:val="21"/>
        </w:rPr>
        <w:t>/</w:t>
      </w:r>
      <w:r w:rsidRPr="00CE7FBA">
        <w:rPr>
          <w:rFonts w:ascii="宋体" w:hAnsi="宋体" w:cs="宋体" w:hint="eastAsia"/>
          <w:kern w:val="0"/>
          <w:szCs w:val="21"/>
        </w:rPr>
        <w:t>软件接口</w:t>
      </w:r>
      <w:r w:rsidRPr="00CE7FBA">
        <w:rPr>
          <w:rFonts w:ascii="宋体" w:hAnsi="宋体" w:cs="宋体"/>
          <w:kern w:val="0"/>
          <w:szCs w:val="21"/>
        </w:rPr>
        <w:t>(</w:t>
      </w:r>
      <w:r w:rsidRPr="00CE7FBA">
        <w:rPr>
          <w:rFonts w:ascii="宋体" w:hAnsi="宋体" w:cs="宋体" w:hint="eastAsia"/>
          <w:kern w:val="0"/>
          <w:szCs w:val="21"/>
        </w:rPr>
        <w:t>原书第</w:t>
      </w:r>
      <w:r w:rsidR="0076565C">
        <w:rPr>
          <w:rFonts w:ascii="宋体" w:hAnsi="宋体" w:cs="宋体" w:hint="eastAsia"/>
          <w:kern w:val="0"/>
          <w:szCs w:val="21"/>
        </w:rPr>
        <w:t>5</w:t>
      </w:r>
      <w:r w:rsidRPr="00CE7FBA">
        <w:rPr>
          <w:rFonts w:ascii="宋体" w:hAnsi="宋体" w:cs="宋体" w:hint="eastAsia"/>
          <w:kern w:val="0"/>
          <w:szCs w:val="21"/>
        </w:rPr>
        <w:t>版</w:t>
      </w:r>
      <w:r w:rsidRPr="00CE7FBA">
        <w:rPr>
          <w:rFonts w:ascii="宋体" w:hAnsi="宋体" w:cs="宋体"/>
          <w:kern w:val="0"/>
          <w:szCs w:val="21"/>
        </w:rPr>
        <w:t>)</w:t>
      </w:r>
      <w:r w:rsidRPr="00CE7FBA">
        <w:rPr>
          <w:rFonts w:ascii="宋体" w:hAnsi="宋体" w:cs="宋体" w:hint="eastAsia"/>
          <w:kern w:val="0"/>
          <w:szCs w:val="21"/>
        </w:rPr>
        <w:t>.北京</w:t>
      </w:r>
      <w:r w:rsidR="0076565C"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机械工业出版社.</w:t>
      </w:r>
      <w:r w:rsidRPr="00CE7FBA">
        <w:rPr>
          <w:rFonts w:ascii="宋体" w:hAnsi="宋体" w:cs="宋体"/>
          <w:kern w:val="0"/>
          <w:szCs w:val="21"/>
        </w:rPr>
        <w:t xml:space="preserve"> </w:t>
      </w:r>
    </w:p>
    <w:p w14:paraId="79742437" w14:textId="1DF260AF" w:rsid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David</w:t>
      </w:r>
      <w:r w:rsidRPr="00CE7FBA">
        <w:rPr>
          <w:rFonts w:ascii="宋体" w:hAnsi="宋体" w:cs="宋体"/>
          <w:kern w:val="0"/>
          <w:szCs w:val="21"/>
        </w:rPr>
        <w:t xml:space="preserve"> Money Harris</w:t>
      </w:r>
      <w:r w:rsidR="008B606E" w:rsidRPr="00CE7FBA">
        <w:rPr>
          <w:rFonts w:ascii="宋体" w:hAnsi="宋体" w:cs="宋体"/>
          <w:kern w:val="0"/>
          <w:szCs w:val="21"/>
        </w:rPr>
        <w:t>(</w:t>
      </w:r>
      <w:r w:rsidR="008B606E" w:rsidRPr="00CE7FBA">
        <w:rPr>
          <w:rFonts w:ascii="宋体" w:hAnsi="宋体" w:cs="宋体" w:hint="eastAsia"/>
          <w:kern w:val="0"/>
          <w:szCs w:val="21"/>
        </w:rPr>
        <w:t>美</w:t>
      </w:r>
      <w:r w:rsidR="008B606E" w:rsidRPr="00CE7FBA">
        <w:rPr>
          <w:rFonts w:ascii="宋体" w:hAnsi="宋体" w:cs="宋体"/>
          <w:kern w:val="0"/>
          <w:szCs w:val="21"/>
        </w:rPr>
        <w:t>)</w:t>
      </w:r>
      <w:r w:rsidR="008B606E" w:rsidRPr="00CE7FBA">
        <w:rPr>
          <w:rFonts w:ascii="宋体" w:hAnsi="宋体" w:cs="宋体" w:hint="eastAsia"/>
          <w:kern w:val="0"/>
          <w:szCs w:val="21"/>
        </w:rPr>
        <w:t>.</w:t>
      </w:r>
      <w:r w:rsidRPr="00CE7FBA">
        <w:rPr>
          <w:rFonts w:ascii="宋体" w:hAnsi="宋体" w:cs="宋体" w:hint="eastAsia"/>
          <w:kern w:val="0"/>
          <w:szCs w:val="21"/>
        </w:rPr>
        <w:t>数字设计和计算机体系结构（第二版）. 机械工业出版社</w:t>
      </w:r>
    </w:p>
    <w:p w14:paraId="7673D776" w14:textId="6442738B" w:rsidR="001E0093" w:rsidRPr="00CE7FBA" w:rsidRDefault="001E0093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谭志虎,</w:t>
      </w:r>
      <w:r w:rsidRPr="00CE7FBA">
        <w:rPr>
          <w:rFonts w:ascii="宋体" w:hAnsi="宋体" w:cs="宋体" w:hint="eastAsia"/>
          <w:kern w:val="0"/>
          <w:szCs w:val="21"/>
        </w:rPr>
        <w:t>秦磊华</w:t>
      </w:r>
      <w:r>
        <w:rPr>
          <w:rFonts w:ascii="宋体" w:hAnsi="宋体" w:cs="宋体" w:hint="eastAsia"/>
          <w:kern w:val="0"/>
          <w:szCs w:val="21"/>
        </w:rPr>
        <w:t>,胡迪青</w:t>
      </w:r>
      <w:r w:rsidRPr="00CE7FBA">
        <w:rPr>
          <w:rFonts w:ascii="宋体" w:hAnsi="宋体" w:cs="宋体" w:hint="eastAsia"/>
          <w:kern w:val="0"/>
          <w:szCs w:val="21"/>
        </w:rPr>
        <w:t>.计算机组成</w:t>
      </w:r>
      <w:r>
        <w:rPr>
          <w:rFonts w:ascii="宋体" w:hAnsi="宋体" w:cs="宋体" w:hint="eastAsia"/>
          <w:kern w:val="0"/>
          <w:szCs w:val="21"/>
        </w:rPr>
        <w:t>原理实践教程</w:t>
      </w:r>
      <w:r w:rsidRPr="00CE7FBA">
        <w:rPr>
          <w:rFonts w:ascii="宋体" w:hAnsi="宋体" w:cs="宋体" w:hint="eastAsia"/>
          <w:kern w:val="0"/>
          <w:szCs w:val="21"/>
        </w:rPr>
        <w:t>.北京</w:t>
      </w:r>
      <w:r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清华大学出版社，201</w:t>
      </w:r>
      <w:r>
        <w:rPr>
          <w:rFonts w:ascii="宋体" w:hAnsi="宋体" w:cs="宋体"/>
          <w:kern w:val="0"/>
          <w:szCs w:val="21"/>
        </w:rPr>
        <w:t>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779E406C" w14:textId="0A59F4A0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秦磊华，吴非，莫正坤.计算机组成原理.</w:t>
      </w:r>
      <w:r w:rsidRPr="00CE7FBA">
        <w:rPr>
          <w:rFonts w:ascii="宋体" w:hAnsi="宋体" w:cs="宋体"/>
          <w:kern w:val="0"/>
          <w:szCs w:val="21"/>
        </w:rPr>
        <w:t xml:space="preserve"> </w:t>
      </w:r>
      <w:r w:rsidRPr="00CE7FBA">
        <w:rPr>
          <w:rFonts w:ascii="宋体" w:hAnsi="宋体" w:cs="宋体" w:hint="eastAsia"/>
          <w:kern w:val="0"/>
          <w:szCs w:val="21"/>
        </w:rPr>
        <w:t>北京</w:t>
      </w:r>
      <w:r w:rsidR="001E0093"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清华大学出版社，2011年.</w:t>
      </w:r>
    </w:p>
    <w:p w14:paraId="0D1A658D" w14:textId="7E6AD84E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 w:hint="eastAsia"/>
          <w:kern w:val="0"/>
          <w:szCs w:val="21"/>
        </w:rPr>
        <w:t>袁春风编著. 计算机组成与系统结构. 北京</w:t>
      </w:r>
      <w:r w:rsidR="001E0093">
        <w:rPr>
          <w:rFonts w:ascii="宋体" w:hAnsi="宋体" w:cs="宋体" w:hint="eastAsia"/>
          <w:kern w:val="0"/>
          <w:szCs w:val="21"/>
        </w:rPr>
        <w:t>:</w:t>
      </w:r>
      <w:r w:rsidRPr="00CE7FBA">
        <w:rPr>
          <w:rFonts w:ascii="宋体" w:hAnsi="宋体" w:cs="宋体" w:hint="eastAsia"/>
          <w:kern w:val="0"/>
          <w:szCs w:val="21"/>
        </w:rPr>
        <w:t>清华大学出版社，2011年.</w:t>
      </w:r>
    </w:p>
    <w:p w14:paraId="48B67E81" w14:textId="77777777" w:rsidR="00CE7FBA" w:rsidRPr="00CE7FBA" w:rsidRDefault="00CE7FBA" w:rsidP="001E0093">
      <w:pPr>
        <w:pStyle w:val="a0"/>
        <w:numPr>
          <w:ilvl w:val="0"/>
          <w:numId w:val="14"/>
        </w:numPr>
        <w:tabs>
          <w:tab w:val="clear" w:pos="420"/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  <w:r w:rsidRPr="00CE7FBA">
        <w:rPr>
          <w:rFonts w:ascii="宋体" w:hAnsi="宋体" w:cs="宋体"/>
          <w:kern w:val="0"/>
          <w:szCs w:val="21"/>
        </w:rPr>
        <w:t>张晨曦，王志英</w:t>
      </w:r>
      <w:r w:rsidRPr="00CE7FBA">
        <w:rPr>
          <w:rFonts w:ascii="宋体" w:hAnsi="宋体" w:cs="宋体" w:hint="eastAsia"/>
          <w:kern w:val="0"/>
          <w:szCs w:val="21"/>
        </w:rPr>
        <w:t>. 计算机系统结构. 高等教育出版社，20</w:t>
      </w:r>
      <w:r w:rsidRPr="00CE7FBA">
        <w:rPr>
          <w:rFonts w:ascii="宋体" w:hAnsi="宋体" w:cs="宋体"/>
          <w:kern w:val="0"/>
          <w:szCs w:val="21"/>
        </w:rPr>
        <w:t>08</w:t>
      </w:r>
      <w:r w:rsidRPr="00CE7FBA">
        <w:rPr>
          <w:rFonts w:ascii="宋体" w:hAnsi="宋体" w:cs="宋体" w:hint="eastAsia"/>
          <w:kern w:val="0"/>
          <w:szCs w:val="21"/>
        </w:rPr>
        <w:t>年.</w:t>
      </w:r>
    </w:p>
    <w:p w14:paraId="1C20021E" w14:textId="77777777" w:rsidR="00CE7FBA" w:rsidRPr="00CE7FBA" w:rsidRDefault="00CE7FBA" w:rsidP="001E0093">
      <w:pPr>
        <w:pStyle w:val="a0"/>
        <w:numPr>
          <w:ilvl w:val="0"/>
          <w:numId w:val="0"/>
        </w:numPr>
        <w:tabs>
          <w:tab w:val="left" w:pos="284"/>
        </w:tabs>
        <w:ind w:rightChars="-95" w:right="-228"/>
        <w:jc w:val="left"/>
        <w:rPr>
          <w:rFonts w:ascii="宋体" w:hAnsi="宋体" w:cs="宋体"/>
          <w:kern w:val="0"/>
          <w:szCs w:val="21"/>
        </w:rPr>
      </w:pPr>
    </w:p>
    <w:p w14:paraId="12FDF7EB" w14:textId="77777777" w:rsidR="008500E9" w:rsidRDefault="008500E9" w:rsidP="00D844AD">
      <w:pPr>
        <w:ind w:firstLineChars="200" w:firstLine="480"/>
        <w:rPr>
          <w:rFonts w:cs="宋体"/>
          <w:color w:val="E36C0A"/>
        </w:rPr>
        <w:sectPr w:rsidR="008500E9" w:rsidSect="001E0093">
          <w:headerReference w:type="default" r:id="rId43"/>
          <w:footerReference w:type="default" r:id="rId44"/>
          <w:footnotePr>
            <w:numRestart w:val="eachPage"/>
          </w:footnotePr>
          <w:pgSz w:w="11906" w:h="16838"/>
          <w:pgMar w:top="1843" w:right="1416" w:bottom="1418" w:left="1531" w:header="851" w:footer="992" w:gutter="0"/>
          <w:cols w:space="720"/>
          <w:docGrid w:type="linesAndChars" w:linePitch="459"/>
        </w:sectPr>
      </w:pPr>
      <w:bookmarkStart w:id="57" w:name="_Hlt133999525"/>
      <w:bookmarkStart w:id="58" w:name="_Hlt133997595"/>
      <w:bookmarkStart w:id="59" w:name="_Hlt133996523"/>
      <w:bookmarkStart w:id="60" w:name="_Hlt134000930"/>
      <w:bookmarkEnd w:id="55"/>
      <w:bookmarkEnd w:id="56"/>
      <w:bookmarkEnd w:id="57"/>
      <w:bookmarkEnd w:id="58"/>
      <w:bookmarkEnd w:id="59"/>
      <w:bookmarkEnd w:id="60"/>
    </w:p>
    <w:p w14:paraId="341C9CA2" w14:textId="077BB589" w:rsidR="00FC18B6" w:rsidRDefault="00FC18B6" w:rsidP="00D844AD">
      <w:pPr>
        <w:ind w:firstLineChars="200" w:firstLine="480"/>
      </w:pPr>
    </w:p>
    <w:tbl>
      <w:tblPr>
        <w:tblW w:w="9356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8500E9" w14:paraId="64D618B3" w14:textId="77777777" w:rsidTr="00366ECF">
        <w:tc>
          <w:tcPr>
            <w:tcW w:w="9356" w:type="dxa"/>
            <w:vAlign w:val="bottom"/>
          </w:tcPr>
          <w:p w14:paraId="48B1B769" w14:textId="77777777" w:rsidR="008500E9" w:rsidRDefault="008500E9" w:rsidP="00116870">
            <w:pPr>
              <w:spacing w:line="300" w:lineRule="auto"/>
              <w:jc w:val="left"/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一、原创性声明</w:t>
            </w:r>
          </w:p>
        </w:tc>
      </w:tr>
      <w:tr w:rsidR="008500E9" w14:paraId="2480B656" w14:textId="77777777" w:rsidTr="00366ECF">
        <w:trPr>
          <w:trHeight w:hRule="exact" w:val="2981"/>
        </w:trPr>
        <w:tc>
          <w:tcPr>
            <w:tcW w:w="9356" w:type="dxa"/>
          </w:tcPr>
          <w:p w14:paraId="047E77E7" w14:textId="77777777" w:rsidR="008500E9" w:rsidRPr="00115FB4" w:rsidRDefault="008500E9" w:rsidP="00366ECF">
            <w:r w:rsidRPr="00D04B5E">
              <w:rPr>
                <w:b/>
              </w:rPr>
              <w:t xml:space="preserve">    </w:t>
            </w:r>
            <w:r w:rsidRPr="00115FB4">
              <w:t>本人郑重声明本报告内容，是由作者本人独立完成的。有关观点、方法、数据和文献等的引用已在文中指出。除文中已注明引用的内容外，本报告不包含任何其他个人或集体已经公开发表的作品成果，不存在</w:t>
            </w:r>
            <w:r>
              <w:t>剽窃、</w:t>
            </w:r>
            <w:r w:rsidRPr="00115FB4">
              <w:t>抄袭行为。</w:t>
            </w:r>
            <w:r w:rsidRPr="00115FB4">
              <w:t xml:space="preserve"> </w:t>
            </w:r>
          </w:p>
          <w:p w14:paraId="02CA897A" w14:textId="0DC3374C" w:rsidR="008500E9" w:rsidRPr="00D04B5E" w:rsidRDefault="008500E9" w:rsidP="00366ECF">
            <w:r w:rsidRPr="00D04B5E">
              <w:rPr>
                <w:rFonts w:hint="eastAsia"/>
              </w:rPr>
              <w:t>特此声明！</w:t>
            </w:r>
          </w:p>
          <w:p w14:paraId="2F08B569" w14:textId="0C2AE17D" w:rsidR="008500E9" w:rsidRDefault="008500E9" w:rsidP="00366ECF">
            <w:pPr>
              <w:ind w:firstLineChars="2500" w:firstLine="6000"/>
              <w:rPr>
                <w:color w:val="FF0000"/>
              </w:rPr>
            </w:pPr>
            <w:r>
              <w:rPr>
                <w:rFonts w:hint="eastAsia"/>
                <w:lang w:val="en-GB"/>
              </w:rPr>
              <w:t>作者签字</w:t>
            </w:r>
            <w:r>
              <w:t>:</w:t>
            </w:r>
            <w:r w:rsidR="00366ECF">
              <w:rPr>
                <w:rFonts w:hint="eastAsia"/>
                <w:b/>
                <w:noProof/>
                <w:color w:val="BFBFBF"/>
                <w:u w:val="single"/>
              </w:rPr>
              <w:drawing>
                <wp:inline distT="0" distB="0" distL="0" distR="0" wp14:anchorId="56BF4739" wp14:editId="6E5D46CE">
                  <wp:extent cx="488298" cy="1081437"/>
                  <wp:effectExtent l="7937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G_0233(20191219-215402).JP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493668" cy="109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243770" w14:textId="77777777" w:rsidR="008500E9" w:rsidRDefault="008500E9" w:rsidP="00366ECF">
            <w:pPr>
              <w:rPr>
                <w:b/>
                <w:color w:val="FF0000"/>
              </w:rPr>
            </w:pPr>
          </w:p>
          <w:p w14:paraId="146FC0AC" w14:textId="77777777" w:rsidR="008500E9" w:rsidRDefault="008500E9" w:rsidP="00366ECF">
            <w:pPr>
              <w:rPr>
                <w:b/>
                <w:color w:val="FF0000"/>
              </w:rPr>
            </w:pPr>
          </w:p>
          <w:p w14:paraId="1E3F3910" w14:textId="77777777" w:rsidR="008500E9" w:rsidRDefault="008500E9" w:rsidP="00366ECF">
            <w:pPr>
              <w:rPr>
                <w:b/>
                <w:color w:val="FF0000"/>
              </w:rPr>
            </w:pPr>
          </w:p>
          <w:p w14:paraId="7A7CE596" w14:textId="77777777" w:rsidR="008500E9" w:rsidRPr="00115FB4" w:rsidRDefault="008500E9" w:rsidP="00366ECF">
            <w:pPr>
              <w:rPr>
                <w:b/>
                <w:color w:val="FF0000"/>
              </w:rPr>
            </w:pPr>
          </w:p>
        </w:tc>
      </w:tr>
      <w:tr w:rsidR="008500E9" w14:paraId="3C7D61FA" w14:textId="77777777" w:rsidTr="00366ECF">
        <w:tc>
          <w:tcPr>
            <w:tcW w:w="9356" w:type="dxa"/>
            <w:vAlign w:val="bottom"/>
          </w:tcPr>
          <w:p w14:paraId="78DFCB0B" w14:textId="558B05C5" w:rsidR="008500E9" w:rsidRDefault="008500E9" w:rsidP="00366ECF">
            <w:pPr>
              <w:rPr>
                <w:rFonts w:ascii="黑体" w:eastAsia="黑体" w:hAnsi="黑体"/>
                <w:sz w:val="28"/>
                <w:szCs w:val="28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二、对课程</w:t>
            </w:r>
            <w:r w:rsidR="0093739E">
              <w:rPr>
                <w:rFonts w:ascii="楷体" w:eastAsia="楷体" w:hAnsi="楷体" w:hint="eastAsia"/>
                <w:sz w:val="32"/>
                <w:szCs w:val="32"/>
              </w:rPr>
              <w:t>实验</w:t>
            </w:r>
            <w:r>
              <w:rPr>
                <w:rFonts w:ascii="楷体" w:eastAsia="楷体" w:hAnsi="楷体" w:hint="eastAsia"/>
                <w:sz w:val="32"/>
                <w:szCs w:val="32"/>
              </w:rPr>
              <w:t>的学术评语（教师填写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8500E9" w14:paraId="6238DF9E" w14:textId="77777777" w:rsidTr="00366ECF">
        <w:trPr>
          <w:trHeight w:hRule="exact" w:val="3093"/>
        </w:trPr>
        <w:tc>
          <w:tcPr>
            <w:tcW w:w="9356" w:type="dxa"/>
          </w:tcPr>
          <w:p w14:paraId="31248CC3" w14:textId="77777777" w:rsidR="008500E9" w:rsidRPr="0093739E" w:rsidRDefault="008500E9" w:rsidP="00217EE9">
            <w:pPr>
              <w:spacing w:line="276" w:lineRule="auto"/>
              <w:ind w:firstLineChars="100" w:firstLine="281"/>
              <w:rPr>
                <w:rFonts w:ascii="楷体" w:eastAsia="楷体" w:hAnsi="楷体" w:cs="HAKUYOGuiFanZi3500"/>
                <w:b/>
                <w:color w:val="FF0000"/>
                <w:sz w:val="36"/>
                <w:szCs w:val="36"/>
              </w:rPr>
            </w:pPr>
            <w:r w:rsidRPr="00A42581">
              <w:rPr>
                <w:b/>
                <w:color w:val="FF0000"/>
                <w:sz w:val="28"/>
              </w:rPr>
              <w:t xml:space="preserve"> </w:t>
            </w:r>
          </w:p>
        </w:tc>
      </w:tr>
      <w:tr w:rsidR="008500E9" w14:paraId="61474577" w14:textId="77777777" w:rsidTr="00366ECF">
        <w:trPr>
          <w:trHeight w:val="702"/>
        </w:trPr>
        <w:tc>
          <w:tcPr>
            <w:tcW w:w="9356" w:type="dxa"/>
            <w:vAlign w:val="bottom"/>
          </w:tcPr>
          <w:p w14:paraId="3AE794E1" w14:textId="77777777" w:rsidR="008500E9" w:rsidRDefault="008500E9" w:rsidP="002F77AC">
            <w:pPr>
              <w:spacing w:line="360" w:lineRule="auto"/>
              <w:rPr>
                <w:rFonts w:ascii="Cambria Math" w:hAnsi="Cambria Math"/>
                <w:lang w:val="en-GB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三、对课程</w:t>
            </w:r>
            <w:r w:rsidR="002F77AC">
              <w:rPr>
                <w:rFonts w:ascii="楷体" w:eastAsia="楷体" w:hAnsi="楷体" w:hint="eastAsia"/>
                <w:sz w:val="32"/>
                <w:szCs w:val="32"/>
              </w:rPr>
              <w:t>实验</w:t>
            </w:r>
            <w:r>
              <w:rPr>
                <w:rFonts w:ascii="楷体" w:eastAsia="楷体" w:hAnsi="楷体" w:hint="eastAsia"/>
                <w:sz w:val="32"/>
                <w:szCs w:val="32"/>
              </w:rPr>
              <w:t>的评分（教师填写</w:t>
            </w:r>
            <w:r>
              <w:rPr>
                <w:rFonts w:ascii="楷体" w:eastAsia="楷体" w:hAnsi="楷体"/>
                <w:sz w:val="32"/>
                <w:szCs w:val="32"/>
              </w:rPr>
              <w:t>）</w:t>
            </w:r>
          </w:p>
        </w:tc>
      </w:tr>
      <w:tr w:rsidR="008500E9" w14:paraId="4A263A1D" w14:textId="77777777" w:rsidTr="00366ECF">
        <w:trPr>
          <w:trHeight w:hRule="exact" w:val="3425"/>
        </w:trPr>
        <w:tc>
          <w:tcPr>
            <w:tcW w:w="9356" w:type="dxa"/>
          </w:tcPr>
          <w:p w14:paraId="0640DC3F" w14:textId="77777777" w:rsidR="008500E9" w:rsidRPr="00D04B5E" w:rsidRDefault="008500E9" w:rsidP="00116870">
            <w:pPr>
              <w:spacing w:line="120" w:lineRule="auto"/>
              <w:ind w:firstLineChars="177" w:firstLine="195"/>
              <w:rPr>
                <w:sz w:val="11"/>
                <w:lang w:val="en-GB"/>
              </w:rPr>
            </w:pPr>
          </w:p>
          <w:tbl>
            <w:tblPr>
              <w:tblW w:w="0" w:type="auto"/>
              <w:tblInd w:w="562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949"/>
              <w:gridCol w:w="1949"/>
              <w:gridCol w:w="1949"/>
              <w:gridCol w:w="1949"/>
            </w:tblGrid>
            <w:tr w:rsidR="008500E9" w14:paraId="508EF620" w14:textId="77777777" w:rsidTr="00116870">
              <w:trPr>
                <w:trHeight w:val="1244"/>
              </w:trPr>
              <w:tc>
                <w:tcPr>
                  <w:tcW w:w="1949" w:type="dxa"/>
                  <w:vAlign w:val="center"/>
                </w:tcPr>
                <w:p w14:paraId="014E1397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评分项目</w:t>
                  </w:r>
                </w:p>
                <w:p w14:paraId="2B522BE6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（分值）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0A6AD832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报告撰写</w:t>
                  </w:r>
                </w:p>
                <w:p w14:paraId="3FF4B9A3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（30分）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2A827EA4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课设过程</w:t>
                  </w:r>
                  <w:proofErr w:type="gramEnd"/>
                </w:p>
                <w:p w14:paraId="6B412242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（70分）</w:t>
                  </w:r>
                </w:p>
              </w:tc>
              <w:tc>
                <w:tcPr>
                  <w:tcW w:w="1949" w:type="dxa"/>
                  <w:vAlign w:val="center"/>
                </w:tcPr>
                <w:p w14:paraId="3CCC1F29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最终评定</w:t>
                  </w:r>
                </w:p>
                <w:p w14:paraId="7DD431FF" w14:textId="77777777" w:rsidR="008500E9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  <w:szCs w:val="28"/>
                    </w:rPr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（100分）</w:t>
                  </w:r>
                </w:p>
              </w:tc>
            </w:tr>
            <w:tr w:rsidR="008500E9" w14:paraId="6A9C932B" w14:textId="77777777" w:rsidTr="00116870">
              <w:trPr>
                <w:trHeight w:val="1133"/>
              </w:trPr>
              <w:tc>
                <w:tcPr>
                  <w:tcW w:w="1949" w:type="dxa"/>
                  <w:vAlign w:val="center"/>
                </w:tcPr>
                <w:p w14:paraId="17851872" w14:textId="77777777" w:rsidR="008500E9" w:rsidRDefault="008500E9" w:rsidP="00116870">
                  <w:pPr>
                    <w:jc w:val="center"/>
                  </w:pPr>
                  <w:r>
                    <w:rPr>
                      <w:rFonts w:ascii="楷体" w:eastAsia="楷体" w:hAnsi="楷体" w:hint="eastAsia"/>
                      <w:sz w:val="28"/>
                      <w:szCs w:val="28"/>
                    </w:rPr>
                    <w:t>得分</w:t>
                  </w:r>
                </w:p>
              </w:tc>
              <w:tc>
                <w:tcPr>
                  <w:tcW w:w="1949" w:type="dxa"/>
                  <w:vAlign w:val="center"/>
                </w:tcPr>
                <w:p w14:paraId="680799B0" w14:textId="77777777" w:rsidR="008500E9" w:rsidRPr="002E612D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069FF1B2" w14:textId="77777777" w:rsidR="008500E9" w:rsidRPr="002E612D" w:rsidRDefault="008500E9" w:rsidP="00116870">
                  <w:pPr>
                    <w:jc w:val="center"/>
                    <w:rPr>
                      <w:rFonts w:ascii="楷体" w:eastAsia="楷体" w:hAnsi="楷体"/>
                      <w:sz w:val="28"/>
                    </w:rPr>
                  </w:pPr>
                </w:p>
              </w:tc>
              <w:tc>
                <w:tcPr>
                  <w:tcW w:w="1949" w:type="dxa"/>
                  <w:vAlign w:val="center"/>
                </w:tcPr>
                <w:p w14:paraId="4107FDB3" w14:textId="77777777" w:rsidR="008500E9" w:rsidRPr="0078384B" w:rsidRDefault="008500E9" w:rsidP="00116870">
                  <w:pPr>
                    <w:jc w:val="center"/>
                    <w:rPr>
                      <w:color w:val="0000FF"/>
                      <w:sz w:val="28"/>
                    </w:rPr>
                  </w:pPr>
                </w:p>
              </w:tc>
            </w:tr>
          </w:tbl>
          <w:p w14:paraId="13C6BBFB" w14:textId="77777777" w:rsidR="008500E9" w:rsidRDefault="008500E9" w:rsidP="00116870">
            <w:pPr>
              <w:ind w:firstLineChars="177" w:firstLine="425"/>
              <w:rPr>
                <w:lang w:val="en-GB"/>
              </w:rPr>
            </w:pPr>
          </w:p>
        </w:tc>
      </w:tr>
      <w:tr w:rsidR="008500E9" w14:paraId="3698B1A8" w14:textId="77777777" w:rsidTr="00366ECF">
        <w:trPr>
          <w:trHeight w:val="694"/>
        </w:trPr>
        <w:tc>
          <w:tcPr>
            <w:tcW w:w="9356" w:type="dxa"/>
            <w:vAlign w:val="bottom"/>
          </w:tcPr>
          <w:p w14:paraId="379051A3" w14:textId="04AF1B60" w:rsidR="008500E9" w:rsidRDefault="008500E9" w:rsidP="00116870">
            <w:pPr>
              <w:wordWrap w:val="0"/>
              <w:spacing w:line="300" w:lineRule="auto"/>
              <w:jc w:val="right"/>
              <w:rPr>
                <w:rFonts w:ascii="Cambria Math" w:hAnsi="Cambria Math"/>
                <w:lang w:val="en-GB"/>
              </w:rPr>
            </w:pPr>
            <w:r>
              <w:rPr>
                <w:rFonts w:hint="eastAsia"/>
                <w:b/>
              </w:rPr>
              <w:t xml:space="preserve">         </w:t>
            </w:r>
            <w:r>
              <w:rPr>
                <w:rFonts w:hint="eastAsia"/>
                <w:b/>
                <w:lang w:val="en-GB"/>
              </w:rPr>
              <w:t>指导教师签字</w:t>
            </w:r>
            <w:r>
              <w:rPr>
                <w:b/>
              </w:rPr>
              <w:t>: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rFonts w:hint="eastAsia"/>
                <w:b/>
                <w:u w:val="single"/>
              </w:rPr>
              <w:t xml:space="preserve">                  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 w:rsidR="007368B3">
              <w:rPr>
                <w:b/>
              </w:rPr>
              <w:t xml:space="preserve">          </w:t>
            </w:r>
            <w:r>
              <w:rPr>
                <w:b/>
              </w:rPr>
              <w:t xml:space="preserve">  </w:t>
            </w:r>
            <w:r>
              <w:rPr>
                <w:rFonts w:hint="eastAsia"/>
                <w:b/>
              </w:rPr>
              <w:t xml:space="preserve">      </w:t>
            </w:r>
          </w:p>
        </w:tc>
      </w:tr>
    </w:tbl>
    <w:p w14:paraId="1AE452E6" w14:textId="77777777" w:rsidR="008500E9" w:rsidRPr="00E56C0B" w:rsidRDefault="008500E9" w:rsidP="008500E9">
      <w:pPr>
        <w:jc w:val="left"/>
        <w:rPr>
          <w:rFonts w:ascii="华文楷体" w:eastAsia="华文楷体" w:hAnsi="华文楷体"/>
          <w:b/>
          <w:bCs/>
          <w:spacing w:val="20"/>
          <w:sz w:val="28"/>
          <w:szCs w:val="21"/>
        </w:rPr>
      </w:pPr>
    </w:p>
    <w:p w14:paraId="444D055D" w14:textId="77777777" w:rsidR="008500E9" w:rsidRDefault="008500E9" w:rsidP="008500E9"/>
    <w:sectPr w:rsidR="008500E9" w:rsidSect="00EB1C29">
      <w:headerReference w:type="default" r:id="rId46"/>
      <w:footerReference w:type="default" r:id="rId47"/>
      <w:footnotePr>
        <w:numRestart w:val="eachPage"/>
      </w:footnotePr>
      <w:pgSz w:w="11906" w:h="16838"/>
      <w:pgMar w:top="1843" w:right="1531" w:bottom="1418" w:left="1531" w:header="851" w:footer="992" w:gutter="0"/>
      <w:cols w:space="720"/>
      <w:docGrid w:type="linesAndChars" w:linePitch="459"/>
    </w:sectPr>
  </w:body>
</w:document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51F4B45" w16cid:durableId="00000002"/>
  <w16cid:commentId w16cid:paraId="3AEAE0B3" w16cid:durableId="1833ED80"/>
  <w16cid:commentId w16cid:paraId="5FBB05D2" w16cid:durableId="1A0964FB"/>
  <w16cid:commentId w16cid:paraId="24DB3E7B" w16cid:durableId="1AD35404"/>
  <w16cid:commentId w16cid:paraId="62515552" w16cid:durableId="1DCB08BE"/>
  <w16cid:commentId w16cid:paraId="65431B68" w16cid:durableId="1DCB08BD"/>
  <w16cid:commentId w16cid:paraId="5A7F3ED8" w16cid:durableId="1DCB08BC"/>
  <w16cid:commentId w16cid:paraId="53AAEDB0" w16cid:durableId="1AD35869"/>
  <w16cid:commentId w16cid:paraId="5F6D5ACB" w16cid:durableId="1AD35868"/>
  <w16cid:commentId w16cid:paraId="01410022" w16cid:durableId="1AD35867"/>
  <w16cid:commentId w16cid:paraId="0D137E71" w16cid:durableId="1AD3588E"/>
  <w16cid:commentId w16cid:paraId="3FE6677A" w16cid:durableId="1AD3588D"/>
  <w16cid:commentId w16cid:paraId="051C9687" w16cid:durableId="1AD3588C"/>
  <w16cid:commentId w16cid:paraId="646F5B65" w16cid:durableId="00000025"/>
  <w16cid:commentId w16cid:paraId="1F122EC0" w16cid:durableId="00000026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34A1C8" w14:textId="77777777" w:rsidR="00ED55FD" w:rsidRDefault="00ED55FD">
      <w:r>
        <w:separator/>
      </w:r>
    </w:p>
  </w:endnote>
  <w:endnote w:type="continuationSeparator" w:id="0">
    <w:p w14:paraId="3A0A665C" w14:textId="77777777" w:rsidR="00ED55FD" w:rsidRDefault="00ED55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CC201B7F-C343-4170-B806-1F0FEEAF67D5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2" w:subsetted="1" w:fontKey="{46291869-92DF-4C1B-8896-2EC01491FC70}"/>
    <w:embedBold r:id="rId3" w:subsetted="1" w:fontKey="{CCD691C8-7B20-406A-81D8-886D40D7F89E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BoldItalic r:id="rId4" w:subsetted="1" w:fontKey="{A1C2DD5F-ACB9-4A07-8DBE-3D06E689F8ED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5" w:subsetted="1" w:fontKey="{3FF219AC-6134-4EEA-BAEA-79BFDFA4C3A5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  <w:embedBold r:id="rId6" w:subsetted="1" w:fontKey="{DA6A506D-07C0-4F9E-8CB1-689092453980}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7" w:subsetted="1" w:fontKey="{F9F3D02B-200E-4600-A905-1CFA2DFA717A}"/>
    <w:embedBold r:id="rId8" w:subsetted="1" w:fontKey="{CEBB161C-21CF-461C-9AEE-3E0CE7146783}"/>
  </w:font>
  <w:font w:name="HAKUYOGuiFanZi3500">
    <w:altName w:val="Malgun Gothic Semilight"/>
    <w:charset w:val="86"/>
    <w:family w:val="auto"/>
    <w:pitch w:val="variable"/>
    <w:sig w:usb0="F7FFAFFF" w:usb1="E9DFFFFF" w:usb2="0000003F" w:usb3="00000000" w:csb0="003F00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407472" w14:textId="56514336" w:rsidR="00AE3C61" w:rsidRDefault="00AE3C61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6F611007" wp14:editId="7EE3B6A3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8" name="Line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55946923" id="Line 5" o:spid="_x0000_s1026" style="position:absolute;left:0;text-align:lef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pw3EQIAACgEAAAOAAAAZHJzL2Uyb0RvYy54bWysU8GO2jAQvVfqP1i+QxI2U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D04D4A">
      <w:rPr>
        <w:noProof/>
      </w:rPr>
      <w:t>I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E70B9A9" w14:textId="37794A26" w:rsidR="00AE3C61" w:rsidRDefault="00AE3C61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14DBA59" wp14:editId="6FA5C786">
              <wp:simplePos x="0" y="0"/>
              <wp:positionH relativeFrom="column">
                <wp:posOffset>-106045</wp:posOffset>
              </wp:positionH>
              <wp:positionV relativeFrom="paragraph">
                <wp:posOffset>-47625</wp:posOffset>
              </wp:positionV>
              <wp:extent cx="5829300" cy="0"/>
              <wp:effectExtent l="8890" t="5715" r="10160" b="13335"/>
              <wp:wrapNone/>
              <wp:docPr id="4" name="Lin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8293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7B3B6590" id="Line 11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-3.75pt" to="450.65pt,-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D04D4A">
      <w:rPr>
        <w:noProof/>
      </w:rPr>
      <w:t>2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DE2E4C" w14:textId="0641EFA1" w:rsidR="00AE3C61" w:rsidRDefault="00AE3C61">
    <w:pPr>
      <w:pStyle w:val="aff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7B61746B" wp14:editId="43ECD1BD">
              <wp:simplePos x="0" y="0"/>
              <wp:positionH relativeFrom="column">
                <wp:posOffset>-76835</wp:posOffset>
              </wp:positionH>
              <wp:positionV relativeFrom="paragraph">
                <wp:posOffset>-58420</wp:posOffset>
              </wp:positionV>
              <wp:extent cx="5760085" cy="0"/>
              <wp:effectExtent l="19050" t="19685" r="21590" b="27940"/>
              <wp:wrapNone/>
              <wp:docPr id="1" name="Line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322FBAC0" id="Line 18" o:spid="_x0000_s1026" style="position:absolute;left:0;text-align:lef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6.05pt,-4.6pt" to="447.5pt,-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" strokeweight="3pt">
              <v:stroke linestyle="thinThin"/>
            </v:line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 w:rsidR="00383826">
      <w:rPr>
        <w:noProof/>
      </w:rPr>
      <w:t>15</w:t>
    </w:r>
    <w:r>
      <w:fldChar w:fldCharType="end"/>
    </w:r>
  </w:p>
  <w:p w14:paraId="32A2FD7D" w14:textId="77777777" w:rsidR="00AE3C61" w:rsidRDefault="00AE3C61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F4DCCB" w14:textId="77777777" w:rsidR="00ED55FD" w:rsidRDefault="00ED55FD">
      <w:r>
        <w:separator/>
      </w:r>
    </w:p>
  </w:footnote>
  <w:footnote w:type="continuationSeparator" w:id="0">
    <w:p w14:paraId="087981B8" w14:textId="77777777" w:rsidR="00ED55FD" w:rsidRDefault="00ED55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D67C96A" w14:textId="77777777" w:rsidR="00AE3C61" w:rsidRDefault="00AE3C61">
    <w:pPr>
      <w:pStyle w:val="aff4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085FC5B" w14:textId="77777777" w:rsidR="00AE3C61" w:rsidRDefault="00AE3C61" w:rsidP="006B313D">
    <w:pPr>
      <w:pStyle w:val="aff4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41738F" w14:textId="07B3AE00" w:rsidR="00AE3C61" w:rsidRDefault="00AE3C61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5680" behindDoc="0" locked="0" layoutInCell="1" allowOverlap="1" wp14:anchorId="6748D004" wp14:editId="5D9DBEF5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9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10" name="Line 2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Rectangle 3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638FC2" w14:textId="77777777" w:rsidR="00AE3C61" w:rsidRDefault="00AE3C61">
                            <w:pPr>
                              <w:jc w:val="center"/>
                              <w:rPr>
                                <w:rFonts w:ascii="华文楷体" w:eastAsia="华文楷体" w:hAnsi="华文楷体"/>
                              </w:rPr>
                            </w:pPr>
                            <w:r>
                              <w:rPr>
                                <w:rFonts w:ascii="华文楷体" w:eastAsia="华文楷体" w:hAnsi="华文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748D004" id="Group 7" o:spid="_x0000_s1028" style="position:absolute;left:0;text-align:left;margin-left:-2.9pt;margin-top:7.75pt;width:450.15pt;height:30.35pt;z-index:251655680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">
              <v:line id="Line 2" o:spid="_x0000_s1029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" strokeweight="3pt">
                <v:stroke linestyle="thinThin"/>
              </v:line>
              <v:rect id="Rectangle 3" o:spid="_x0000_s1030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" filled="f" stroked="f">
                <v:textbox>
                  <w:txbxContent>
                    <w:p w14:paraId="28638FC2" w14:textId="77777777" w:rsidR="00AE3C61" w:rsidRDefault="00AE3C61">
                      <w:pPr>
                        <w:jc w:val="center"/>
                        <w:rPr>
                          <w:rFonts w:ascii="华文楷体" w:eastAsia="华文楷体" w:hAnsi="华文楷体"/>
                        </w:rPr>
                      </w:pPr>
                      <w:r>
                        <w:rPr>
                          <w:rFonts w:ascii="华文楷体" w:eastAsia="华文楷体" w:hAnsi="华文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93659E" w14:textId="76E88349" w:rsidR="00AE3C61" w:rsidRDefault="00AE3C61">
    <w:pPr>
      <w:pStyle w:val="aff4"/>
      <w:pBdr>
        <w:bottom w:val="none" w:sz="0" w:space="0" w:color="auto"/>
      </w:pBdr>
    </w:pPr>
    <w:r>
      <w:rPr>
        <w:noProof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79B0DE51" wp14:editId="3AB618F7">
              <wp:simplePos x="0" y="0"/>
              <wp:positionH relativeFrom="column">
                <wp:posOffset>-36830</wp:posOffset>
              </wp:positionH>
              <wp:positionV relativeFrom="paragraph">
                <wp:posOffset>98425</wp:posOffset>
              </wp:positionV>
              <wp:extent cx="5716905" cy="385445"/>
              <wp:effectExtent l="20955" t="635" r="24765" b="23495"/>
              <wp:wrapNone/>
              <wp:docPr id="5" name="Group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716905" cy="385445"/>
                        <a:chOff x="1473" y="1006"/>
                        <a:chExt cx="9003" cy="607"/>
                      </a:xfrm>
                    </wpg:grpSpPr>
                    <wps:wsp>
                      <wps:cNvPr id="6" name="Line 9"/>
                      <wps:cNvCnPr>
                        <a:cxnSpLocks noChangeShapeType="1"/>
                      </wps:cNvCnPr>
                      <wps:spPr bwMode="auto">
                        <a:xfrm>
                          <a:off x="1473" y="1613"/>
                          <a:ext cx="9003" cy="0"/>
                        </a:xfrm>
                        <a:prstGeom prst="line">
                          <a:avLst/>
                        </a:prstGeom>
                        <a:noFill/>
                        <a:ln w="38100" cmpd="dbl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Rectangle 10"/>
                      <wps:cNvSpPr>
                        <a:spLocks noChangeArrowheads="1"/>
                      </wps:cNvSpPr>
                      <wps:spPr bwMode="auto">
                        <a:xfrm>
                          <a:off x="1869" y="1006"/>
                          <a:ext cx="8280" cy="5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0FD38" w14:textId="77777777" w:rsidR="00AE3C61" w:rsidRPr="00EB7723" w:rsidRDefault="00AE3C61">
                            <w:pPr>
                              <w:jc w:val="center"/>
                              <w:rPr>
                                <w:rFonts w:ascii="楷体" w:eastAsia="楷体" w:hAnsi="楷体"/>
                              </w:rPr>
                            </w:pPr>
                            <w:r w:rsidRPr="00EB7723">
                              <w:rPr>
                                <w:rFonts w:ascii="楷体" w:eastAsia="楷体" w:hAnsi="楷体" w:hint="eastAsia"/>
                                <w:b/>
                                <w:bCs/>
                                <w:spacing w:val="20"/>
                                <w:sz w:val="33"/>
                              </w:rPr>
                              <w:t>华 中 科 技 大 学 课 程 实 验 报 告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B0DE51" id="Group 8" o:spid="_x0000_s1031" style="position:absolute;left:0;text-align:left;margin-left:-2.9pt;margin-top:7.75pt;width:450.15pt;height:30.35pt;z-index:251656704" coordorigin="1473,1006" coordsize="9003,6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">
              <v:line id="Line 9" o:spid="_x0000_s1032" style="position:absolute;visibility:visible;mso-wrap-style:square" from="1473,1613" to="10476,16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" strokeweight="3pt">
                <v:stroke linestyle="thinThin"/>
              </v:line>
              <v:rect id="Rectangle 10" o:spid="_x0000_s1033" style="position:absolute;left:1869;top:1006;width:8280;height: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" filled="f" stroked="f">
                <v:textbox>
                  <w:txbxContent>
                    <w:p w14:paraId="16E0FD38" w14:textId="77777777" w:rsidR="00AE3C61" w:rsidRPr="00EB7723" w:rsidRDefault="00AE3C61">
                      <w:pPr>
                        <w:jc w:val="center"/>
                        <w:rPr>
                          <w:rFonts w:ascii="楷体" w:eastAsia="楷体" w:hAnsi="楷体"/>
                        </w:rPr>
                      </w:pPr>
                      <w:r w:rsidRPr="00EB7723">
                        <w:rPr>
                          <w:rFonts w:ascii="楷体" w:eastAsia="楷体" w:hAnsi="楷体" w:hint="eastAsia"/>
                          <w:b/>
                          <w:bCs/>
                          <w:spacing w:val="20"/>
                          <w:sz w:val="33"/>
                        </w:rPr>
                        <w:t>华 中 科 技 大 学 课 程 实 验 报 告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4BDC6D" w14:textId="77777777" w:rsidR="00AE3C61" w:rsidRDefault="00AE3C61">
    <w:pPr>
      <w:pStyle w:val="aff4"/>
      <w:pBdr>
        <w:bottom w:val="none" w:sz="0" w:space="0" w:color="auto"/>
      </w:pBdr>
    </w:pPr>
  </w:p>
  <w:p w14:paraId="5D54010F" w14:textId="51E9092A" w:rsidR="00AE3C61" w:rsidRDefault="00AE3C61"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6DF2919D" wp14:editId="5F797777">
              <wp:simplePos x="0" y="0"/>
              <wp:positionH relativeFrom="column">
                <wp:posOffset>-106045</wp:posOffset>
              </wp:positionH>
              <wp:positionV relativeFrom="paragraph">
                <wp:posOffset>535940</wp:posOffset>
              </wp:positionV>
              <wp:extent cx="5760085" cy="0"/>
              <wp:effectExtent l="27940" t="26670" r="22225" b="20955"/>
              <wp:wrapNone/>
              <wp:docPr id="3" name="Line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760085" cy="0"/>
                      </a:xfrm>
                      <a:prstGeom prst="line">
                        <a:avLst/>
                      </a:prstGeom>
                      <a:noFill/>
                      <a:ln w="38100" cmpd="dbl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line w14:anchorId="17D3DECA" id="Line 17" o:spid="_x0000_s1026" style="position:absolute;left:0;text-align:lef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8.35pt,42.2pt" to="445.2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" strokeweight="3pt">
              <v:stroke linestyle="thinThin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0DC93776" wp14:editId="32D2FE9E">
              <wp:simplePos x="0" y="0"/>
              <wp:positionH relativeFrom="column">
                <wp:posOffset>-96520</wp:posOffset>
              </wp:positionH>
              <wp:positionV relativeFrom="paragraph">
                <wp:posOffset>78740</wp:posOffset>
              </wp:positionV>
              <wp:extent cx="5257800" cy="421640"/>
              <wp:effectExtent l="0" t="0" r="635" b="0"/>
              <wp:wrapNone/>
              <wp:docPr id="2" name="Rectangle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57800" cy="4216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3F5FC" w14:textId="77777777" w:rsidR="00AE3C61" w:rsidRPr="00EB7723" w:rsidRDefault="00AE3C61" w:rsidP="008500E9">
                          <w:pPr>
                            <w:jc w:val="left"/>
                            <w:rPr>
                              <w:rFonts w:ascii="楷体" w:eastAsia="楷体" w:hAnsi="楷体"/>
                            </w:rPr>
                          </w:pPr>
                          <w:r w:rsidRPr="00EB7723">
                            <w:rPr>
                              <w:rFonts w:ascii="楷体" w:eastAsia="楷体" w:hAnsi="楷体" w:hint="eastAsia"/>
                              <w:b/>
                              <w:bCs/>
                              <w:spacing w:val="20"/>
                              <w:sz w:val="28"/>
                              <w:szCs w:val="21"/>
                            </w:rPr>
                            <w:t>·指导教师评定意见·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C93776" id="Rectangle 16" o:spid="_x0000_s1034" style="position:absolute;left:0;text-align:left;margin-left:-7.6pt;margin-top:6.2pt;width:414pt;height:33.2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" filled="f" stroked="f">
              <v:textbox>
                <w:txbxContent>
                  <w:p w14:paraId="66A3F5FC" w14:textId="77777777" w:rsidR="00AE3C61" w:rsidRPr="00EB7723" w:rsidRDefault="00AE3C61" w:rsidP="008500E9">
                    <w:pPr>
                      <w:jc w:val="left"/>
                      <w:rPr>
                        <w:rFonts w:ascii="楷体" w:eastAsia="楷体" w:hAnsi="楷体"/>
                      </w:rPr>
                    </w:pPr>
                    <w:r w:rsidRPr="00EB7723">
                      <w:rPr>
                        <w:rFonts w:ascii="楷体" w:eastAsia="楷体" w:hAnsi="楷体" w:hint="eastAsia"/>
                        <w:b/>
                        <w:bCs/>
                        <w:spacing w:val="20"/>
                        <w:sz w:val="28"/>
                        <w:szCs w:val="21"/>
                      </w:rPr>
                      <w:t>·指导教师评定意见·</w:t>
                    </w:r>
                  </w:p>
                </w:txbxContent>
              </v:textbox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singleLevel"/>
    <w:tmpl w:val="00000001"/>
    <w:lvl w:ilvl="0">
      <w:start w:val="1"/>
      <w:numFmt w:val="bullet"/>
      <w:pStyle w:val="a"/>
      <w:lvlText w:val=""/>
      <w:lvlJc w:val="left"/>
      <w:pPr>
        <w:tabs>
          <w:tab w:val="num" w:pos="902"/>
        </w:tabs>
        <w:ind w:left="902" w:hanging="42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4" w15:restartNumberingAfterBreak="0">
    <w:nsid w:val="00000008"/>
    <w:multiLevelType w:val="multilevel"/>
    <w:tmpl w:val="00000008"/>
    <w:lvl w:ilvl="0">
      <w:start w:val="1"/>
      <w:numFmt w:val="decimal"/>
      <w:pStyle w:val="a0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 w15:restartNumberingAfterBreak="0">
    <w:nsid w:val="0000000A"/>
    <w:multiLevelType w:val="multilevel"/>
    <w:tmpl w:val="0000000A"/>
    <w:lvl w:ilvl="0">
      <w:start w:val="1"/>
      <w:numFmt w:val="decimal"/>
      <w:lvlText w:val="（%1）"/>
      <w:lvlJc w:val="left"/>
      <w:pPr>
        <w:ind w:left="1287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07" w:hanging="420"/>
      </w:pPr>
    </w:lvl>
    <w:lvl w:ilvl="2">
      <w:start w:val="1"/>
      <w:numFmt w:val="lowerRoman"/>
      <w:lvlText w:val="%3."/>
      <w:lvlJc w:val="right"/>
      <w:pPr>
        <w:ind w:left="1827" w:hanging="420"/>
      </w:pPr>
    </w:lvl>
    <w:lvl w:ilvl="3">
      <w:start w:val="1"/>
      <w:numFmt w:val="decimal"/>
      <w:lvlText w:val="%4."/>
      <w:lvlJc w:val="left"/>
      <w:pPr>
        <w:ind w:left="2247" w:hanging="420"/>
      </w:pPr>
    </w:lvl>
    <w:lvl w:ilvl="4">
      <w:start w:val="1"/>
      <w:numFmt w:val="lowerLetter"/>
      <w:lvlText w:val="%5)"/>
      <w:lvlJc w:val="left"/>
      <w:pPr>
        <w:ind w:left="2667" w:hanging="420"/>
      </w:pPr>
    </w:lvl>
    <w:lvl w:ilvl="5">
      <w:start w:val="1"/>
      <w:numFmt w:val="lowerRoman"/>
      <w:lvlText w:val="%6."/>
      <w:lvlJc w:val="right"/>
      <w:pPr>
        <w:ind w:left="3087" w:hanging="420"/>
      </w:pPr>
    </w:lvl>
    <w:lvl w:ilvl="6">
      <w:start w:val="1"/>
      <w:numFmt w:val="decimal"/>
      <w:lvlText w:val="%7."/>
      <w:lvlJc w:val="left"/>
      <w:pPr>
        <w:ind w:left="3507" w:hanging="420"/>
      </w:pPr>
    </w:lvl>
    <w:lvl w:ilvl="7">
      <w:start w:val="1"/>
      <w:numFmt w:val="lowerLetter"/>
      <w:lvlText w:val="%8)"/>
      <w:lvlJc w:val="left"/>
      <w:pPr>
        <w:ind w:left="3927" w:hanging="420"/>
      </w:pPr>
    </w:lvl>
    <w:lvl w:ilvl="8">
      <w:start w:val="1"/>
      <w:numFmt w:val="lowerRoman"/>
      <w:lvlText w:val="%9."/>
      <w:lvlJc w:val="right"/>
      <w:pPr>
        <w:ind w:left="4347" w:hanging="420"/>
      </w:pPr>
    </w:lvl>
  </w:abstractNum>
  <w:abstractNum w:abstractNumId="6" w15:restartNumberingAfterBreak="0">
    <w:nsid w:val="0000000C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7" w15:restartNumberingAfterBreak="0">
    <w:nsid w:val="0000000E"/>
    <w:multiLevelType w:val="multilevel"/>
    <w:tmpl w:val="0000000E"/>
    <w:lvl w:ilvl="0">
      <w:start w:val="1"/>
      <w:numFmt w:val="decimal"/>
      <w:pStyle w:val="a1"/>
      <w:lvlText w:val="[%1]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00000010"/>
    <w:multiLevelType w:val="singleLevel"/>
    <w:tmpl w:val="00000010"/>
    <w:lvl w:ilvl="0">
      <w:start w:val="1"/>
      <w:numFmt w:val="decimal"/>
      <w:pStyle w:val="3"/>
      <w:lvlText w:val="[%1]"/>
      <w:lvlJc w:val="left"/>
      <w:pPr>
        <w:tabs>
          <w:tab w:val="num" w:pos="567"/>
        </w:tabs>
        <w:ind w:left="567" w:hanging="567"/>
      </w:pPr>
      <w:rPr>
        <w:rFonts w:ascii="Times New Roman" w:hAnsi="Times New Roman" w:hint="default"/>
        <w:sz w:val="24"/>
        <w:szCs w:val="24"/>
      </w:rPr>
    </w:lvl>
  </w:abstractNum>
  <w:abstractNum w:abstractNumId="9" w15:restartNumberingAfterBreak="0">
    <w:nsid w:val="00000011"/>
    <w:multiLevelType w:val="multilevel"/>
    <w:tmpl w:val="000000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1"/>
      <w:lvlText w:val="%1%2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10" w15:restartNumberingAfterBreak="0">
    <w:nsid w:val="00000014"/>
    <w:multiLevelType w:val="multilevel"/>
    <w:tmpl w:val="8C841EE6"/>
    <w:lvl w:ilvl="0">
      <w:start w:val="1"/>
      <w:numFmt w:val="decimal"/>
      <w:pStyle w:val="10"/>
      <w:lvlText w:val="%1"/>
      <w:lvlJc w:val="left"/>
      <w:pPr>
        <w:tabs>
          <w:tab w:val="num" w:pos="601"/>
        </w:tabs>
        <w:ind w:left="601" w:hanging="601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tabs>
          <w:tab w:val="num" w:pos="1145"/>
        </w:tabs>
        <w:ind w:left="1001" w:hanging="576"/>
      </w:pPr>
      <w:rPr>
        <w:rFonts w:hint="eastAsia"/>
      </w:rPr>
    </w:lvl>
    <w:lvl w:ilvl="2">
      <w:start w:val="1"/>
      <w:numFmt w:val="decimal"/>
      <w:pStyle w:val="30"/>
      <w:lvlText w:val="%1.%2.%3"/>
      <w:lvlJc w:val="left"/>
      <w:pPr>
        <w:tabs>
          <w:tab w:val="num" w:pos="1080"/>
        </w:tabs>
        <w:ind w:left="720" w:hanging="720"/>
      </w:pPr>
      <w:rPr>
        <w:rFonts w:hint="eastAsia"/>
      </w:rPr>
    </w:lvl>
    <w:lvl w:ilvl="3">
      <w:start w:val="1"/>
      <w:numFmt w:val="decimal"/>
      <w:pStyle w:val="4"/>
      <w:lvlText w:val="%4."/>
      <w:lvlJc w:val="left"/>
      <w:pPr>
        <w:tabs>
          <w:tab w:val="num" w:pos="3558"/>
        </w:tabs>
        <w:ind w:left="3558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1" w15:restartNumberingAfterBreak="0">
    <w:nsid w:val="00000015"/>
    <w:multiLevelType w:val="singleLevel"/>
    <w:tmpl w:val="00000015"/>
    <w:lvl w:ilvl="0">
      <w:start w:val="1"/>
      <w:numFmt w:val="decimal"/>
      <w:lvlText w:val="%1)"/>
      <w:lvlJc w:val="left"/>
      <w:pPr>
        <w:tabs>
          <w:tab w:val="num" w:pos="425"/>
        </w:tabs>
        <w:ind w:left="425" w:hanging="425"/>
      </w:pPr>
      <w:rPr>
        <w:rFonts w:hint="default"/>
      </w:rPr>
    </w:lvl>
  </w:abstractNum>
  <w:abstractNum w:abstractNumId="12" w15:restartNumberingAfterBreak="0">
    <w:nsid w:val="2E3D2609"/>
    <w:multiLevelType w:val="hybridMultilevel"/>
    <w:tmpl w:val="8BD2A284"/>
    <w:lvl w:ilvl="0" w:tplc="B5646134">
      <w:start w:val="3"/>
      <w:numFmt w:val="japaneseCounting"/>
      <w:lvlText w:val="%1、"/>
      <w:lvlJc w:val="left"/>
      <w:pPr>
        <w:ind w:left="552" w:hanging="552"/>
      </w:pPr>
      <w:rPr>
        <w:rFonts w:ascii="黑体" w:eastAsia="黑体" w:hAnsi="黑体" w:hint="default"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60A5D16"/>
    <w:multiLevelType w:val="hybridMultilevel"/>
    <w:tmpl w:val="C4766680"/>
    <w:lvl w:ilvl="0" w:tplc="7660ADCA">
      <w:start w:val="1"/>
      <w:numFmt w:val="decimal"/>
      <w:lvlText w:val="（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4" w15:restartNumberingAfterBreak="0">
    <w:nsid w:val="44942700"/>
    <w:multiLevelType w:val="multilevel"/>
    <w:tmpl w:val="0000000C"/>
    <w:lvl w:ilvl="0">
      <w:start w:val="1"/>
      <w:numFmt w:val="decimal"/>
      <w:lvlText w:val="%1）"/>
      <w:lvlJc w:val="left"/>
      <w:pPr>
        <w:tabs>
          <w:tab w:val="num" w:pos="1290"/>
        </w:tabs>
        <w:ind w:left="1290" w:hanging="81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9"/>
  </w:num>
  <w:num w:numId="5">
    <w:abstractNumId w:val="7"/>
  </w:num>
  <w:num w:numId="6">
    <w:abstractNumId w:val="0"/>
  </w:num>
  <w:num w:numId="7">
    <w:abstractNumId w:val="11"/>
  </w:num>
  <w:num w:numId="8">
    <w:abstractNumId w:val="1"/>
  </w:num>
  <w:num w:numId="9">
    <w:abstractNumId w:val="3"/>
  </w:num>
  <w:num w:numId="10">
    <w:abstractNumId w:val="10"/>
    <w:lvlOverride w:ilvl="0">
      <w:startOverride w:val="1"/>
    </w:lvlOverride>
  </w:num>
  <w:num w:numId="11">
    <w:abstractNumId w:val="5"/>
  </w:num>
  <w:num w:numId="12">
    <w:abstractNumId w:val="6"/>
  </w:num>
  <w:num w:numId="13">
    <w:abstractNumId w:val="2"/>
  </w:num>
  <w:num w:numId="14">
    <w:abstractNumId w:val="4"/>
    <w:lvlOverride w:ilvl="0">
      <w:startOverride w:val="1"/>
    </w:lvlOverride>
  </w:num>
  <w:num w:numId="15">
    <w:abstractNumId w:val="12"/>
  </w:num>
  <w:num w:numId="16">
    <w:abstractNumId w:val="4"/>
  </w:num>
  <w:num w:numId="1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4"/>
  </w:num>
  <w:num w:numId="27">
    <w:abstractNumId w:val="10"/>
  </w:num>
  <w:num w:numId="2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7"/>
  <w:embedTrueTypeFonts/>
  <w:saveSubset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23E8D"/>
    <w:rsid w:val="000349F6"/>
    <w:rsid w:val="000425AB"/>
    <w:rsid w:val="000508BB"/>
    <w:rsid w:val="00086216"/>
    <w:rsid w:val="00090DEA"/>
    <w:rsid w:val="00093966"/>
    <w:rsid w:val="000A4679"/>
    <w:rsid w:val="000B0B68"/>
    <w:rsid w:val="000C5960"/>
    <w:rsid w:val="000C6C5D"/>
    <w:rsid w:val="000C783F"/>
    <w:rsid w:val="000F2304"/>
    <w:rsid w:val="00116870"/>
    <w:rsid w:val="001248C8"/>
    <w:rsid w:val="00135655"/>
    <w:rsid w:val="00135FB6"/>
    <w:rsid w:val="00140BB2"/>
    <w:rsid w:val="00143677"/>
    <w:rsid w:val="001455DD"/>
    <w:rsid w:val="00154209"/>
    <w:rsid w:val="00164758"/>
    <w:rsid w:val="001667F2"/>
    <w:rsid w:val="00172A27"/>
    <w:rsid w:val="00186A26"/>
    <w:rsid w:val="00195810"/>
    <w:rsid w:val="001A10E8"/>
    <w:rsid w:val="001B6668"/>
    <w:rsid w:val="001C5F4B"/>
    <w:rsid w:val="001C6E84"/>
    <w:rsid w:val="001E0093"/>
    <w:rsid w:val="001E36EC"/>
    <w:rsid w:val="001F3728"/>
    <w:rsid w:val="0020007E"/>
    <w:rsid w:val="00207D8A"/>
    <w:rsid w:val="002113B0"/>
    <w:rsid w:val="00212083"/>
    <w:rsid w:val="00216708"/>
    <w:rsid w:val="00217EE9"/>
    <w:rsid w:val="00220015"/>
    <w:rsid w:val="002370A2"/>
    <w:rsid w:val="00244457"/>
    <w:rsid w:val="002512F8"/>
    <w:rsid w:val="00251310"/>
    <w:rsid w:val="00260946"/>
    <w:rsid w:val="00262EA4"/>
    <w:rsid w:val="0026497A"/>
    <w:rsid w:val="0027325B"/>
    <w:rsid w:val="002755E8"/>
    <w:rsid w:val="00294C2D"/>
    <w:rsid w:val="002A1F2F"/>
    <w:rsid w:val="002A6C1B"/>
    <w:rsid w:val="002B45CE"/>
    <w:rsid w:val="002B63ED"/>
    <w:rsid w:val="002C2482"/>
    <w:rsid w:val="002C3250"/>
    <w:rsid w:val="002F1B2E"/>
    <w:rsid w:val="002F3B6A"/>
    <w:rsid w:val="002F4838"/>
    <w:rsid w:val="002F77AC"/>
    <w:rsid w:val="002F79E6"/>
    <w:rsid w:val="00301845"/>
    <w:rsid w:val="00306736"/>
    <w:rsid w:val="003279EE"/>
    <w:rsid w:val="00332DBA"/>
    <w:rsid w:val="00337DA2"/>
    <w:rsid w:val="00337EF3"/>
    <w:rsid w:val="00341A09"/>
    <w:rsid w:val="00342864"/>
    <w:rsid w:val="003462FA"/>
    <w:rsid w:val="00352C1C"/>
    <w:rsid w:val="00365ABE"/>
    <w:rsid w:val="00366ECF"/>
    <w:rsid w:val="00377DB8"/>
    <w:rsid w:val="00380928"/>
    <w:rsid w:val="00383826"/>
    <w:rsid w:val="003A2CB6"/>
    <w:rsid w:val="003A566F"/>
    <w:rsid w:val="003A72A1"/>
    <w:rsid w:val="003C7A95"/>
    <w:rsid w:val="003E16EA"/>
    <w:rsid w:val="003E2312"/>
    <w:rsid w:val="003E4DF1"/>
    <w:rsid w:val="00406F1D"/>
    <w:rsid w:val="00417BBE"/>
    <w:rsid w:val="004204C1"/>
    <w:rsid w:val="00420C00"/>
    <w:rsid w:val="00424435"/>
    <w:rsid w:val="0044137D"/>
    <w:rsid w:val="00447F8E"/>
    <w:rsid w:val="00452240"/>
    <w:rsid w:val="004868D4"/>
    <w:rsid w:val="00490EF3"/>
    <w:rsid w:val="004A59A7"/>
    <w:rsid w:val="004B1F5C"/>
    <w:rsid w:val="004B5962"/>
    <w:rsid w:val="004B5BD9"/>
    <w:rsid w:val="004C4166"/>
    <w:rsid w:val="004E0368"/>
    <w:rsid w:val="005003C6"/>
    <w:rsid w:val="00505AF9"/>
    <w:rsid w:val="00513BC6"/>
    <w:rsid w:val="00515E1E"/>
    <w:rsid w:val="00516C7B"/>
    <w:rsid w:val="00517FB0"/>
    <w:rsid w:val="0052450A"/>
    <w:rsid w:val="00531E18"/>
    <w:rsid w:val="00533052"/>
    <w:rsid w:val="00540570"/>
    <w:rsid w:val="005613CA"/>
    <w:rsid w:val="00572410"/>
    <w:rsid w:val="00590089"/>
    <w:rsid w:val="00597345"/>
    <w:rsid w:val="005A6CFA"/>
    <w:rsid w:val="005A7DE6"/>
    <w:rsid w:val="005B3D49"/>
    <w:rsid w:val="005F79D6"/>
    <w:rsid w:val="0060475E"/>
    <w:rsid w:val="0061174A"/>
    <w:rsid w:val="006241B3"/>
    <w:rsid w:val="0063030E"/>
    <w:rsid w:val="0063251C"/>
    <w:rsid w:val="0063673D"/>
    <w:rsid w:val="00641CA2"/>
    <w:rsid w:val="0065736A"/>
    <w:rsid w:val="00657E66"/>
    <w:rsid w:val="00665F71"/>
    <w:rsid w:val="00673AE1"/>
    <w:rsid w:val="0067778B"/>
    <w:rsid w:val="00694AAE"/>
    <w:rsid w:val="006A56F6"/>
    <w:rsid w:val="006A75C4"/>
    <w:rsid w:val="006B0B31"/>
    <w:rsid w:val="006B313D"/>
    <w:rsid w:val="006F0BD7"/>
    <w:rsid w:val="00706257"/>
    <w:rsid w:val="00706E4E"/>
    <w:rsid w:val="007257AB"/>
    <w:rsid w:val="007301FD"/>
    <w:rsid w:val="00731B04"/>
    <w:rsid w:val="00734300"/>
    <w:rsid w:val="007368B3"/>
    <w:rsid w:val="00741A92"/>
    <w:rsid w:val="007604BB"/>
    <w:rsid w:val="0076565C"/>
    <w:rsid w:val="00770907"/>
    <w:rsid w:val="00773F7C"/>
    <w:rsid w:val="0077430E"/>
    <w:rsid w:val="007809FC"/>
    <w:rsid w:val="00780E02"/>
    <w:rsid w:val="00781D54"/>
    <w:rsid w:val="00792FA6"/>
    <w:rsid w:val="007952E7"/>
    <w:rsid w:val="007956DA"/>
    <w:rsid w:val="0079589D"/>
    <w:rsid w:val="00795BCB"/>
    <w:rsid w:val="007C5EDA"/>
    <w:rsid w:val="007C696F"/>
    <w:rsid w:val="007E12D0"/>
    <w:rsid w:val="007E66CC"/>
    <w:rsid w:val="007F656E"/>
    <w:rsid w:val="007F6923"/>
    <w:rsid w:val="008237E9"/>
    <w:rsid w:val="008238D0"/>
    <w:rsid w:val="00834B05"/>
    <w:rsid w:val="00836415"/>
    <w:rsid w:val="008500E9"/>
    <w:rsid w:val="0087247D"/>
    <w:rsid w:val="008864A5"/>
    <w:rsid w:val="008938DA"/>
    <w:rsid w:val="008A5E3C"/>
    <w:rsid w:val="008B208B"/>
    <w:rsid w:val="008B28F4"/>
    <w:rsid w:val="008B3BE2"/>
    <w:rsid w:val="008B606E"/>
    <w:rsid w:val="008C49B5"/>
    <w:rsid w:val="008C5B36"/>
    <w:rsid w:val="008F3AB4"/>
    <w:rsid w:val="00911F88"/>
    <w:rsid w:val="009170F2"/>
    <w:rsid w:val="00925317"/>
    <w:rsid w:val="009328B9"/>
    <w:rsid w:val="0093739E"/>
    <w:rsid w:val="0094430D"/>
    <w:rsid w:val="00954F81"/>
    <w:rsid w:val="00957335"/>
    <w:rsid w:val="009612AC"/>
    <w:rsid w:val="00975305"/>
    <w:rsid w:val="00983BD3"/>
    <w:rsid w:val="00987260"/>
    <w:rsid w:val="00990B2C"/>
    <w:rsid w:val="009A20BE"/>
    <w:rsid w:val="009B5B12"/>
    <w:rsid w:val="009B5ECC"/>
    <w:rsid w:val="009E5D66"/>
    <w:rsid w:val="009F4396"/>
    <w:rsid w:val="00A01C4E"/>
    <w:rsid w:val="00A130DF"/>
    <w:rsid w:val="00A24657"/>
    <w:rsid w:val="00A27777"/>
    <w:rsid w:val="00A456D4"/>
    <w:rsid w:val="00A53231"/>
    <w:rsid w:val="00A54DE1"/>
    <w:rsid w:val="00A62F16"/>
    <w:rsid w:val="00A64566"/>
    <w:rsid w:val="00A71B32"/>
    <w:rsid w:val="00A723A7"/>
    <w:rsid w:val="00A95207"/>
    <w:rsid w:val="00AA07D4"/>
    <w:rsid w:val="00AA50A1"/>
    <w:rsid w:val="00AC4BE3"/>
    <w:rsid w:val="00AD5CB3"/>
    <w:rsid w:val="00AD752A"/>
    <w:rsid w:val="00AE1C1F"/>
    <w:rsid w:val="00AE3C61"/>
    <w:rsid w:val="00AE5471"/>
    <w:rsid w:val="00AE7CDE"/>
    <w:rsid w:val="00AF4AD3"/>
    <w:rsid w:val="00B13E20"/>
    <w:rsid w:val="00B5427A"/>
    <w:rsid w:val="00B60798"/>
    <w:rsid w:val="00B60CA0"/>
    <w:rsid w:val="00B74C5F"/>
    <w:rsid w:val="00B76C7D"/>
    <w:rsid w:val="00B91A6F"/>
    <w:rsid w:val="00B949F8"/>
    <w:rsid w:val="00BA77C0"/>
    <w:rsid w:val="00BB5371"/>
    <w:rsid w:val="00BB5BDB"/>
    <w:rsid w:val="00BC601C"/>
    <w:rsid w:val="00BD59DA"/>
    <w:rsid w:val="00BE3541"/>
    <w:rsid w:val="00BF0CCA"/>
    <w:rsid w:val="00C150BE"/>
    <w:rsid w:val="00C3210B"/>
    <w:rsid w:val="00C3471B"/>
    <w:rsid w:val="00C430B9"/>
    <w:rsid w:val="00C43794"/>
    <w:rsid w:val="00C6058E"/>
    <w:rsid w:val="00C8709B"/>
    <w:rsid w:val="00CB1FA5"/>
    <w:rsid w:val="00CB2392"/>
    <w:rsid w:val="00CB334E"/>
    <w:rsid w:val="00CC206B"/>
    <w:rsid w:val="00CC375F"/>
    <w:rsid w:val="00CC727B"/>
    <w:rsid w:val="00CE30C5"/>
    <w:rsid w:val="00CE7FBA"/>
    <w:rsid w:val="00D00130"/>
    <w:rsid w:val="00D04D4A"/>
    <w:rsid w:val="00D067A2"/>
    <w:rsid w:val="00D153CC"/>
    <w:rsid w:val="00D2191F"/>
    <w:rsid w:val="00D21C3E"/>
    <w:rsid w:val="00D26234"/>
    <w:rsid w:val="00D319EF"/>
    <w:rsid w:val="00D337FA"/>
    <w:rsid w:val="00D43F72"/>
    <w:rsid w:val="00D45026"/>
    <w:rsid w:val="00D46557"/>
    <w:rsid w:val="00D61E74"/>
    <w:rsid w:val="00D65D39"/>
    <w:rsid w:val="00D67CAC"/>
    <w:rsid w:val="00D844AD"/>
    <w:rsid w:val="00D84516"/>
    <w:rsid w:val="00D87DBA"/>
    <w:rsid w:val="00DC16C0"/>
    <w:rsid w:val="00DC3C51"/>
    <w:rsid w:val="00DC69ED"/>
    <w:rsid w:val="00DD483D"/>
    <w:rsid w:val="00DD5419"/>
    <w:rsid w:val="00DE1F85"/>
    <w:rsid w:val="00DF15B1"/>
    <w:rsid w:val="00E05066"/>
    <w:rsid w:val="00E137CA"/>
    <w:rsid w:val="00E3216B"/>
    <w:rsid w:val="00E4054C"/>
    <w:rsid w:val="00E94A82"/>
    <w:rsid w:val="00E969A6"/>
    <w:rsid w:val="00EB0195"/>
    <w:rsid w:val="00EB1C29"/>
    <w:rsid w:val="00EB4447"/>
    <w:rsid w:val="00EB7723"/>
    <w:rsid w:val="00EC0730"/>
    <w:rsid w:val="00ED1259"/>
    <w:rsid w:val="00ED55FD"/>
    <w:rsid w:val="00ED5871"/>
    <w:rsid w:val="00F01802"/>
    <w:rsid w:val="00F10F46"/>
    <w:rsid w:val="00F16182"/>
    <w:rsid w:val="00F177C4"/>
    <w:rsid w:val="00F21128"/>
    <w:rsid w:val="00F30CCD"/>
    <w:rsid w:val="00F42F0C"/>
    <w:rsid w:val="00F5591C"/>
    <w:rsid w:val="00F5775D"/>
    <w:rsid w:val="00F85593"/>
    <w:rsid w:val="00F92DCA"/>
    <w:rsid w:val="00F94AEB"/>
    <w:rsid w:val="00F96B63"/>
    <w:rsid w:val="00FA0683"/>
    <w:rsid w:val="00FA08E3"/>
    <w:rsid w:val="00FB25D5"/>
    <w:rsid w:val="00FC18B6"/>
    <w:rsid w:val="00FC6302"/>
    <w:rsid w:val="00FE7796"/>
    <w:rsid w:val="00FF4AE6"/>
    <w:rsid w:val="00FF7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D7FA146"/>
  <w15:chartTrackingRefBased/>
  <w15:docId w15:val="{E9B004FC-DFFB-42AA-8B8E-A1514FEBA8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pPr>
      <w:widowControl w:val="0"/>
      <w:jc w:val="both"/>
    </w:pPr>
    <w:rPr>
      <w:kern w:val="2"/>
      <w:sz w:val="24"/>
      <w:szCs w:val="24"/>
    </w:rPr>
  </w:style>
  <w:style w:type="paragraph" w:styleId="10">
    <w:name w:val="heading 1"/>
    <w:basedOn w:val="a2"/>
    <w:next w:val="a2"/>
    <w:qFormat/>
    <w:rsid w:val="002370A2"/>
    <w:pPr>
      <w:keepNext/>
      <w:pageBreakBefore/>
      <w:numPr>
        <w:numId w:val="1"/>
      </w:numPr>
      <w:tabs>
        <w:tab w:val="left" w:pos="601"/>
      </w:tabs>
      <w:spacing w:before="480" w:after="480"/>
      <w:jc w:val="center"/>
      <w:outlineLvl w:val="0"/>
    </w:pPr>
    <w:rPr>
      <w:rFonts w:ascii="Arial" w:eastAsia="黑体" w:hAnsi="Arial"/>
      <w:sz w:val="32"/>
    </w:rPr>
  </w:style>
  <w:style w:type="paragraph" w:styleId="2">
    <w:name w:val="heading 2"/>
    <w:basedOn w:val="a2"/>
    <w:next w:val="a3"/>
    <w:autoRedefine/>
    <w:qFormat/>
    <w:rsid w:val="009A20BE"/>
    <w:pPr>
      <w:keepNext/>
      <w:numPr>
        <w:ilvl w:val="1"/>
        <w:numId w:val="1"/>
      </w:numPr>
      <w:tabs>
        <w:tab w:val="clear" w:pos="1145"/>
        <w:tab w:val="num" w:pos="567"/>
      </w:tabs>
      <w:snapToGrid w:val="0"/>
      <w:spacing w:before="459" w:after="459"/>
      <w:ind w:left="567" w:hanging="567"/>
      <w:jc w:val="left"/>
      <w:outlineLvl w:val="1"/>
    </w:pPr>
    <w:rPr>
      <w:rFonts w:ascii="Arial" w:eastAsia="黑体" w:hAnsi="Arial"/>
      <w:sz w:val="28"/>
    </w:rPr>
  </w:style>
  <w:style w:type="paragraph" w:styleId="30">
    <w:name w:val="heading 3"/>
    <w:basedOn w:val="a2"/>
    <w:next w:val="a3"/>
    <w:link w:val="31"/>
    <w:qFormat/>
    <w:rsid w:val="00C43794"/>
    <w:pPr>
      <w:keepNext/>
      <w:keepLines/>
      <w:numPr>
        <w:ilvl w:val="2"/>
        <w:numId w:val="1"/>
      </w:numPr>
      <w:tabs>
        <w:tab w:val="left" w:pos="720"/>
      </w:tabs>
      <w:spacing w:beforeLines="50" w:before="50" w:afterLines="50" w:after="50"/>
      <w:outlineLvl w:val="2"/>
    </w:pPr>
    <w:rPr>
      <w:rFonts w:ascii="Arial" w:eastAsia="黑体" w:hAnsi="Arial"/>
      <w:bCs/>
      <w:szCs w:val="32"/>
    </w:rPr>
  </w:style>
  <w:style w:type="paragraph" w:styleId="4">
    <w:name w:val="heading 4"/>
    <w:basedOn w:val="a2"/>
    <w:next w:val="a3"/>
    <w:link w:val="40"/>
    <w:qFormat/>
    <w:pPr>
      <w:keepNext/>
      <w:keepLines/>
      <w:numPr>
        <w:ilvl w:val="3"/>
        <w:numId w:val="1"/>
      </w:numPr>
      <w:tabs>
        <w:tab w:val="left" w:pos="3558"/>
      </w:tabs>
      <w:spacing w:before="100" w:beforeAutospacing="1" w:after="100" w:afterAutospacing="1"/>
      <w:ind w:leftChars="200" w:left="1062" w:hanging="862"/>
      <w:outlineLvl w:val="3"/>
    </w:pPr>
    <w:rPr>
      <w:rFonts w:eastAsia="仿宋_GB2312"/>
      <w:bCs/>
      <w:szCs w:val="28"/>
    </w:rPr>
  </w:style>
  <w:style w:type="paragraph" w:styleId="5">
    <w:name w:val="heading 5"/>
    <w:basedOn w:val="a2"/>
    <w:next w:val="a3"/>
    <w:qFormat/>
    <w:pPr>
      <w:keepNext/>
      <w:keepLines/>
      <w:spacing w:before="100" w:beforeAutospacing="1" w:after="100" w:afterAutospacing="1"/>
      <w:ind w:leftChars="200" w:left="200"/>
      <w:outlineLvl w:val="4"/>
    </w:pPr>
    <w:rPr>
      <w:b/>
      <w:bCs/>
      <w:szCs w:val="28"/>
    </w:rPr>
  </w:style>
  <w:style w:type="paragraph" w:styleId="6">
    <w:name w:val="heading 6"/>
    <w:basedOn w:val="a2"/>
    <w:next w:val="a2"/>
    <w:qFormat/>
    <w:pPr>
      <w:keepNext/>
      <w:keepLines/>
      <w:numPr>
        <w:ilvl w:val="5"/>
        <w:numId w:val="1"/>
      </w:numPr>
      <w:tabs>
        <w:tab w:val="left" w:pos="1152"/>
      </w:tabs>
      <w:spacing w:before="240" w:after="64" w:line="317" w:lineRule="auto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2"/>
    <w:next w:val="a2"/>
    <w:qFormat/>
    <w:pPr>
      <w:keepNext/>
      <w:keepLines/>
      <w:numPr>
        <w:ilvl w:val="6"/>
        <w:numId w:val="1"/>
      </w:numPr>
      <w:tabs>
        <w:tab w:val="left" w:pos="1296"/>
      </w:tabs>
      <w:spacing w:before="240" w:after="64" w:line="317" w:lineRule="auto"/>
      <w:outlineLvl w:val="6"/>
    </w:pPr>
    <w:rPr>
      <w:b/>
      <w:bCs/>
    </w:rPr>
  </w:style>
  <w:style w:type="paragraph" w:styleId="8">
    <w:name w:val="heading 8"/>
    <w:basedOn w:val="a2"/>
    <w:next w:val="a2"/>
    <w:qFormat/>
    <w:pPr>
      <w:keepNext/>
      <w:keepLines/>
      <w:numPr>
        <w:ilvl w:val="7"/>
        <w:numId w:val="1"/>
      </w:numPr>
      <w:tabs>
        <w:tab w:val="left" w:pos="1440"/>
      </w:tabs>
      <w:spacing w:before="240" w:after="64" w:line="317" w:lineRule="auto"/>
      <w:outlineLvl w:val="7"/>
    </w:pPr>
    <w:rPr>
      <w:rFonts w:ascii="Arial" w:eastAsia="黑体" w:hAnsi="Arial"/>
    </w:rPr>
  </w:style>
  <w:style w:type="paragraph" w:styleId="9">
    <w:name w:val="heading 9"/>
    <w:basedOn w:val="a2"/>
    <w:next w:val="a2"/>
    <w:qFormat/>
    <w:pPr>
      <w:keepNext/>
      <w:keepLines/>
      <w:numPr>
        <w:ilvl w:val="8"/>
        <w:numId w:val="1"/>
      </w:numPr>
      <w:tabs>
        <w:tab w:val="left" w:pos="1584"/>
      </w:tabs>
      <w:spacing w:before="240" w:after="64" w:line="317" w:lineRule="auto"/>
      <w:outlineLvl w:val="8"/>
    </w:pPr>
    <w:rPr>
      <w:rFonts w:ascii="Arial" w:eastAsia="黑体" w:hAnsi="Arial"/>
      <w:szCs w:val="21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a7">
    <w:name w:val="正文：中文强调"/>
    <w:rPr>
      <w:rFonts w:eastAsia="楷体_GB2312"/>
    </w:rPr>
  </w:style>
  <w:style w:type="character" w:customStyle="1" w:styleId="Char1">
    <w:name w:val="题注 Char1"/>
    <w:rPr>
      <w:rFonts w:eastAsia="黑体" w:hAnsi="宋体"/>
      <w:kern w:val="2"/>
      <w:sz w:val="21"/>
      <w:szCs w:val="24"/>
      <w:lang w:val="en-US" w:eastAsia="zh-CN" w:bidi="ar-SA"/>
    </w:rPr>
  </w:style>
  <w:style w:type="character" w:customStyle="1" w:styleId="CharChar">
    <w:name w:val="纯文本 Char Char"/>
    <w:rPr>
      <w:rFonts w:ascii="宋体" w:hAnsi="Courier New" w:cs="Courier New"/>
      <w:kern w:val="2"/>
      <w:sz w:val="21"/>
      <w:szCs w:val="21"/>
    </w:rPr>
  </w:style>
  <w:style w:type="character" w:styleId="a8">
    <w:name w:val="annotation reference"/>
    <w:rPr>
      <w:sz w:val="21"/>
      <w:szCs w:val="21"/>
    </w:rPr>
  </w:style>
  <w:style w:type="character" w:styleId="a9">
    <w:name w:val="footnote reference"/>
    <w:rPr>
      <w:vertAlign w:val="superscript"/>
    </w:rPr>
  </w:style>
  <w:style w:type="character" w:customStyle="1" w:styleId="32">
    <w:name w:val="正文文本缩进 3 字符"/>
    <w:link w:val="3"/>
    <w:rPr>
      <w:kern w:val="2"/>
      <w:sz w:val="24"/>
      <w:szCs w:val="24"/>
    </w:rPr>
  </w:style>
  <w:style w:type="character" w:customStyle="1" w:styleId="aa">
    <w:name w:val="正文：英文强调"/>
    <w:rPr>
      <w:rFonts w:ascii="Times New Roman" w:hAnsi="Times New Roman"/>
      <w:i/>
    </w:rPr>
  </w:style>
  <w:style w:type="character" w:customStyle="1" w:styleId="ab">
    <w:name w:val="无间隔 字符"/>
    <w:link w:val="ac"/>
    <w:rPr>
      <w:rFonts w:ascii="Calibri" w:hAnsi="Calibri"/>
      <w:sz w:val="22"/>
      <w:szCs w:val="22"/>
      <w:lang w:bidi="ar-SA"/>
    </w:rPr>
  </w:style>
  <w:style w:type="character" w:customStyle="1" w:styleId="ad">
    <w:name w:val="批注框文本 字符"/>
    <w:link w:val="ae"/>
    <w:rPr>
      <w:kern w:val="2"/>
      <w:sz w:val="18"/>
      <w:szCs w:val="18"/>
    </w:rPr>
  </w:style>
  <w:style w:type="character" w:styleId="af">
    <w:name w:val="Hyperlink"/>
    <w:uiPriority w:val="99"/>
    <w:rPr>
      <w:color w:val="auto"/>
      <w:u w:val="none"/>
    </w:rPr>
  </w:style>
  <w:style w:type="character" w:customStyle="1" w:styleId="085CharChar">
    <w:name w:val="样式 首行缩进:  0.85 厘米 Char Char"/>
    <w:link w:val="085"/>
    <w:rPr>
      <w:rFonts w:ascii="宋体" w:hAnsi="宋体" w:cs="宋体"/>
      <w:kern w:val="2"/>
      <w:sz w:val="24"/>
      <w:szCs w:val="24"/>
    </w:rPr>
  </w:style>
  <w:style w:type="character" w:customStyle="1" w:styleId="40">
    <w:name w:val="标题 4 字符"/>
    <w:link w:val="4"/>
    <w:rPr>
      <w:rFonts w:eastAsia="仿宋_GB2312"/>
      <w:bCs/>
      <w:sz w:val="24"/>
      <w:szCs w:val="28"/>
    </w:rPr>
  </w:style>
  <w:style w:type="character" w:customStyle="1" w:styleId="af0">
    <w:name w:val="引用 字符"/>
    <w:link w:val="af1"/>
    <w:rPr>
      <w:i/>
      <w:iCs/>
      <w:color w:val="000000"/>
      <w:kern w:val="2"/>
      <w:sz w:val="21"/>
      <w:szCs w:val="24"/>
    </w:rPr>
  </w:style>
  <w:style w:type="character" w:customStyle="1" w:styleId="20">
    <w:name w:val="正文文本缩进 2 字符"/>
    <w:link w:val="21"/>
    <w:rPr>
      <w:kern w:val="2"/>
      <w:sz w:val="21"/>
      <w:szCs w:val="24"/>
    </w:rPr>
  </w:style>
  <w:style w:type="character" w:customStyle="1" w:styleId="31">
    <w:name w:val="标题 3 字符"/>
    <w:link w:val="30"/>
    <w:rsid w:val="00C43794"/>
    <w:rPr>
      <w:rFonts w:ascii="Arial" w:eastAsia="黑体" w:hAnsi="Arial"/>
      <w:bCs/>
      <w:kern w:val="2"/>
      <w:sz w:val="24"/>
      <w:szCs w:val="32"/>
    </w:rPr>
  </w:style>
  <w:style w:type="character" w:customStyle="1" w:styleId="af2">
    <w:name w:val="批注文字 字符"/>
    <w:link w:val="af3"/>
    <w:rPr>
      <w:kern w:val="2"/>
      <w:sz w:val="24"/>
      <w:szCs w:val="24"/>
    </w:rPr>
  </w:style>
  <w:style w:type="character" w:customStyle="1" w:styleId="af4">
    <w:name w:val="正文文本缩进 字符"/>
    <w:link w:val="af5"/>
    <w:rPr>
      <w:kern w:val="2"/>
      <w:sz w:val="21"/>
      <w:szCs w:val="24"/>
    </w:rPr>
  </w:style>
  <w:style w:type="character" w:styleId="af6">
    <w:name w:val="endnote reference"/>
    <w:rPr>
      <w:rFonts w:eastAsia="宋体"/>
      <w:sz w:val="24"/>
      <w:szCs w:val="24"/>
      <w:vertAlign w:val="superscript"/>
      <w:lang w:val="en-US" w:eastAsia="zh-CN" w:bidi="ar-SA"/>
    </w:rPr>
  </w:style>
  <w:style w:type="character" w:customStyle="1" w:styleId="af7">
    <w:name w:val="正文缩进 字符"/>
    <w:link w:val="a3"/>
    <w:rPr>
      <w:kern w:val="2"/>
      <w:sz w:val="24"/>
      <w:szCs w:val="24"/>
    </w:rPr>
  </w:style>
  <w:style w:type="character" w:customStyle="1" w:styleId="af8">
    <w:name w:val="正文：程序代码"/>
    <w:rPr>
      <w:rFonts w:ascii="MS Gothic" w:eastAsia="仿宋_GB2312" w:hAnsi="MS Gothic"/>
    </w:rPr>
  </w:style>
  <w:style w:type="character" w:customStyle="1" w:styleId="af9">
    <w:name w:val="纯文本 字符"/>
    <w:link w:val="afa"/>
    <w:rPr>
      <w:rFonts w:ascii="宋体" w:hAnsi="Courier New"/>
      <w:sz w:val="21"/>
    </w:rPr>
  </w:style>
  <w:style w:type="character" w:customStyle="1" w:styleId="CharChar0">
    <w:name w:val="论文正文 Char Char"/>
    <w:link w:val="afb"/>
    <w:rPr>
      <w:rFonts w:ascii="Cambria Math" w:hAnsi="Cambria Math"/>
      <w:kern w:val="2"/>
      <w:sz w:val="24"/>
      <w:szCs w:val="22"/>
    </w:rPr>
  </w:style>
  <w:style w:type="character" w:customStyle="1" w:styleId="llyf141">
    <w:name w:val="llyf141"/>
    <w:rPr>
      <w:rFonts w:eastAsia="宋体"/>
      <w:spacing w:val="300"/>
      <w:sz w:val="21"/>
      <w:szCs w:val="21"/>
      <w:lang w:val="en-US" w:eastAsia="zh-CN" w:bidi="ar-SA"/>
    </w:rPr>
  </w:style>
  <w:style w:type="character" w:styleId="afc">
    <w:name w:val="FollowedHyperlink"/>
    <w:rPr>
      <w:color w:val="800080"/>
      <w:u w:val="single"/>
    </w:rPr>
  </w:style>
  <w:style w:type="character" w:styleId="afd">
    <w:name w:val="page number"/>
    <w:basedOn w:val="a4"/>
  </w:style>
  <w:style w:type="character" w:customStyle="1" w:styleId="afe">
    <w:name w:val="批注主题 字符"/>
    <w:link w:val="aff"/>
    <w:rPr>
      <w:b/>
      <w:bCs/>
      <w:kern w:val="2"/>
      <w:sz w:val="24"/>
      <w:szCs w:val="24"/>
    </w:rPr>
  </w:style>
  <w:style w:type="character" w:customStyle="1" w:styleId="aff0">
    <w:name w:val="题注 字符"/>
    <w:link w:val="aff1"/>
    <w:rPr>
      <w:rFonts w:ascii="黑体" w:eastAsia="黑体" w:hAnsi="黑体" w:cs="Arial"/>
      <w:kern w:val="2"/>
      <w:sz w:val="21"/>
    </w:rPr>
  </w:style>
  <w:style w:type="character" w:customStyle="1" w:styleId="CharChar1">
    <w:name w:val="图题注 Char Char"/>
    <w:link w:val="aff2"/>
  </w:style>
  <w:style w:type="paragraph" w:styleId="af5">
    <w:name w:val="Body Text Indent"/>
    <w:basedOn w:val="a2"/>
    <w:link w:val="af4"/>
    <w:pPr>
      <w:spacing w:after="120"/>
      <w:ind w:leftChars="200" w:left="420"/>
    </w:pPr>
    <w:rPr>
      <w:sz w:val="21"/>
    </w:rPr>
  </w:style>
  <w:style w:type="paragraph" w:styleId="11">
    <w:name w:val="toc 1"/>
    <w:basedOn w:val="a2"/>
    <w:next w:val="a2"/>
    <w:uiPriority w:val="39"/>
    <w:pPr>
      <w:spacing w:before="120" w:after="120"/>
      <w:jc w:val="left"/>
    </w:pPr>
    <w:rPr>
      <w:rFonts w:ascii="Calibri" w:hAnsi="Calibri" w:cs="Calibri"/>
      <w:b/>
      <w:bCs/>
      <w:caps/>
      <w:sz w:val="28"/>
      <w:szCs w:val="20"/>
    </w:rPr>
  </w:style>
  <w:style w:type="paragraph" w:styleId="ae">
    <w:name w:val="Balloon Text"/>
    <w:basedOn w:val="a2"/>
    <w:link w:val="ad"/>
    <w:rPr>
      <w:sz w:val="18"/>
      <w:szCs w:val="18"/>
    </w:rPr>
  </w:style>
  <w:style w:type="paragraph" w:styleId="aff3">
    <w:name w:val="Body Text"/>
    <w:basedOn w:val="a2"/>
    <w:rPr>
      <w:b/>
      <w:bCs/>
      <w:i/>
      <w:iCs/>
      <w:sz w:val="28"/>
    </w:rPr>
  </w:style>
  <w:style w:type="paragraph" w:customStyle="1" w:styleId="Char1CharCharChar">
    <w:name w:val="Char1 Char Char Char"/>
    <w:basedOn w:val="a2"/>
    <w:rPr>
      <w:sz w:val="21"/>
      <w:szCs w:val="20"/>
    </w:rPr>
  </w:style>
  <w:style w:type="paragraph" w:customStyle="1" w:styleId="aff2">
    <w:name w:val="图题注"/>
    <w:basedOn w:val="aff1"/>
    <w:link w:val="CharChar1"/>
    <w:pPr>
      <w:spacing w:beforeLines="25" w:before="78" w:afterLines="25" w:after="78"/>
    </w:pPr>
  </w:style>
  <w:style w:type="paragraph" w:styleId="TOC">
    <w:name w:val="TOC Heading"/>
    <w:basedOn w:val="10"/>
    <w:next w:val="a2"/>
    <w:qFormat/>
    <w:pPr>
      <w:keepLines/>
      <w:pageBreakBefore w:val="0"/>
      <w:widowControl/>
      <w:numPr>
        <w:numId w:val="0"/>
      </w:numPr>
      <w:tabs>
        <w:tab w:val="left" w:pos="601"/>
      </w:tabs>
      <w:spacing w:after="0" w:line="276" w:lineRule="auto"/>
      <w:jc w:val="left"/>
      <w:outlineLvl w:val="9"/>
    </w:pPr>
    <w:rPr>
      <w:rFonts w:ascii="Cambria" w:eastAsia="宋体" w:hAnsi="Cambria"/>
      <w:b/>
      <w:bCs/>
      <w:color w:val="365F91"/>
      <w:kern w:val="0"/>
      <w:sz w:val="28"/>
      <w:szCs w:val="28"/>
    </w:rPr>
  </w:style>
  <w:style w:type="paragraph" w:styleId="41">
    <w:name w:val="toc 4"/>
    <w:basedOn w:val="a2"/>
    <w:next w:val="a2"/>
    <w:pPr>
      <w:ind w:left="720"/>
      <w:jc w:val="left"/>
    </w:pPr>
    <w:rPr>
      <w:rFonts w:ascii="Calibri" w:hAnsi="Calibri" w:cs="Calibri"/>
      <w:sz w:val="18"/>
      <w:szCs w:val="18"/>
    </w:rPr>
  </w:style>
  <w:style w:type="paragraph" w:styleId="3">
    <w:name w:val="Body Text Indent 3"/>
    <w:basedOn w:val="a2"/>
    <w:link w:val="32"/>
    <w:pPr>
      <w:numPr>
        <w:numId w:val="2"/>
      </w:numPr>
      <w:tabs>
        <w:tab w:val="left" w:pos="567"/>
      </w:tabs>
    </w:pPr>
  </w:style>
  <w:style w:type="paragraph" w:styleId="aff4">
    <w:name w:val="header"/>
    <w:basedOn w:val="a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2"/>
    <w:basedOn w:val="a2"/>
    <w:next w:val="a2"/>
    <w:uiPriority w:val="39"/>
    <w:pPr>
      <w:ind w:left="240"/>
      <w:jc w:val="left"/>
    </w:pPr>
    <w:rPr>
      <w:rFonts w:ascii="Calibri" w:hAnsi="Calibri" w:cs="Calibri"/>
      <w:smallCaps/>
      <w:sz w:val="28"/>
      <w:szCs w:val="20"/>
    </w:rPr>
  </w:style>
  <w:style w:type="paragraph" w:styleId="50">
    <w:name w:val="toc 5"/>
    <w:basedOn w:val="a2"/>
    <w:next w:val="a2"/>
    <w:pPr>
      <w:ind w:left="960"/>
      <w:jc w:val="left"/>
    </w:pPr>
    <w:rPr>
      <w:rFonts w:ascii="Calibri" w:hAnsi="Calibri" w:cs="Calibri"/>
      <w:sz w:val="18"/>
      <w:szCs w:val="18"/>
    </w:rPr>
  </w:style>
  <w:style w:type="paragraph" w:styleId="aff5">
    <w:name w:val="endnote text"/>
    <w:basedOn w:val="a2"/>
    <w:pPr>
      <w:snapToGrid w:val="0"/>
      <w:jc w:val="left"/>
    </w:pPr>
  </w:style>
  <w:style w:type="paragraph" w:styleId="60">
    <w:name w:val="toc 6"/>
    <w:basedOn w:val="a2"/>
    <w:next w:val="a2"/>
    <w:pPr>
      <w:ind w:left="1200"/>
      <w:jc w:val="left"/>
    </w:pPr>
    <w:rPr>
      <w:rFonts w:ascii="Calibri" w:hAnsi="Calibri" w:cs="Calibri"/>
      <w:sz w:val="18"/>
      <w:szCs w:val="18"/>
    </w:rPr>
  </w:style>
  <w:style w:type="paragraph" w:styleId="33">
    <w:name w:val="Body Text 3"/>
    <w:basedOn w:val="a2"/>
    <w:rPr>
      <w:i/>
      <w:iCs/>
      <w:sz w:val="28"/>
    </w:rPr>
  </w:style>
  <w:style w:type="paragraph" w:customStyle="1" w:styleId="a0">
    <w:name w:val="列表编号：参考文献"/>
    <w:basedOn w:val="a2"/>
    <w:pPr>
      <w:numPr>
        <w:numId w:val="3"/>
      </w:numPr>
    </w:pPr>
  </w:style>
  <w:style w:type="paragraph" w:customStyle="1" w:styleId="afb">
    <w:name w:val="论文正文"/>
    <w:basedOn w:val="a2"/>
    <w:link w:val="CharChar0"/>
    <w:pPr>
      <w:spacing w:line="300" w:lineRule="auto"/>
      <w:ind w:firstLine="420"/>
      <w:jc w:val="left"/>
    </w:pPr>
    <w:rPr>
      <w:rFonts w:ascii="Cambria Math" w:hAnsi="Cambria Math"/>
      <w:szCs w:val="22"/>
    </w:rPr>
  </w:style>
  <w:style w:type="paragraph" w:styleId="70">
    <w:name w:val="toc 7"/>
    <w:basedOn w:val="a2"/>
    <w:next w:val="a2"/>
    <w:pPr>
      <w:ind w:left="1440"/>
      <w:jc w:val="left"/>
    </w:pPr>
    <w:rPr>
      <w:rFonts w:ascii="Calibri" w:hAnsi="Calibri" w:cs="Calibri"/>
      <w:sz w:val="18"/>
      <w:szCs w:val="18"/>
    </w:rPr>
  </w:style>
  <w:style w:type="paragraph" w:styleId="80">
    <w:name w:val="toc 8"/>
    <w:basedOn w:val="a2"/>
    <w:next w:val="a2"/>
    <w:pPr>
      <w:ind w:left="1680"/>
      <w:jc w:val="left"/>
    </w:pPr>
    <w:rPr>
      <w:rFonts w:ascii="Calibri" w:hAnsi="Calibri" w:cs="Calibri"/>
      <w:sz w:val="18"/>
      <w:szCs w:val="18"/>
    </w:rPr>
  </w:style>
  <w:style w:type="paragraph" w:styleId="aff6">
    <w:name w:val="table of figures"/>
    <w:basedOn w:val="a2"/>
    <w:next w:val="a2"/>
    <w:pPr>
      <w:ind w:leftChars="200" w:left="840" w:hangingChars="200" w:hanging="420"/>
    </w:pPr>
  </w:style>
  <w:style w:type="paragraph" w:styleId="23">
    <w:name w:val="Body Text 2"/>
    <w:basedOn w:val="a2"/>
    <w:rPr>
      <w:i/>
      <w:iCs/>
      <w:sz w:val="30"/>
    </w:rPr>
  </w:style>
  <w:style w:type="paragraph" w:styleId="aff">
    <w:name w:val="annotation subject"/>
    <w:basedOn w:val="af3"/>
    <w:next w:val="af3"/>
    <w:link w:val="afe"/>
    <w:rPr>
      <w:b/>
      <w:bCs/>
    </w:rPr>
  </w:style>
  <w:style w:type="paragraph" w:styleId="aff7">
    <w:name w:val="footnote text"/>
    <w:basedOn w:val="a2"/>
    <w:pPr>
      <w:snapToGrid w:val="0"/>
    </w:pPr>
    <w:rPr>
      <w:sz w:val="18"/>
      <w:szCs w:val="18"/>
    </w:rPr>
  </w:style>
  <w:style w:type="paragraph" w:styleId="afa">
    <w:name w:val="Plain Text"/>
    <w:basedOn w:val="a2"/>
    <w:link w:val="af9"/>
    <w:pPr>
      <w:widowControl/>
      <w:jc w:val="left"/>
    </w:pPr>
    <w:rPr>
      <w:rFonts w:ascii="宋体" w:hAnsi="Courier New"/>
      <w:sz w:val="21"/>
    </w:rPr>
  </w:style>
  <w:style w:type="paragraph" w:customStyle="1" w:styleId="1">
    <w:name w:val="样式1"/>
    <w:basedOn w:val="a2"/>
    <w:pPr>
      <w:numPr>
        <w:ilvl w:val="1"/>
        <w:numId w:val="4"/>
      </w:numPr>
      <w:tabs>
        <w:tab w:val="left" w:pos="567"/>
      </w:tabs>
    </w:pPr>
    <w:rPr>
      <w:sz w:val="21"/>
    </w:rPr>
  </w:style>
  <w:style w:type="paragraph" w:customStyle="1" w:styleId="12">
    <w:name w:val="图1"/>
    <w:basedOn w:val="a2"/>
    <w:next w:val="a2"/>
    <w:pPr>
      <w:tabs>
        <w:tab w:val="left" w:pos="420"/>
      </w:tabs>
      <w:spacing w:beforeLines="50" w:before="156" w:afterLines="100" w:after="312" w:line="360" w:lineRule="auto"/>
      <w:ind w:left="1105" w:hanging="748"/>
      <w:jc w:val="center"/>
    </w:pPr>
    <w:rPr>
      <w:kern w:val="0"/>
    </w:rPr>
  </w:style>
  <w:style w:type="paragraph" w:styleId="aff8">
    <w:name w:val="List Paragraph"/>
    <w:basedOn w:val="a2"/>
    <w:qFormat/>
    <w:pPr>
      <w:ind w:firstLineChars="200" w:firstLine="420"/>
    </w:pPr>
    <w:rPr>
      <w:rFonts w:ascii="Calibri" w:hAnsi="Calibri"/>
      <w:sz w:val="21"/>
      <w:szCs w:val="22"/>
    </w:rPr>
  </w:style>
  <w:style w:type="paragraph" w:customStyle="1" w:styleId="a1">
    <w:name w:val="参考文献"/>
    <w:pPr>
      <w:widowControl w:val="0"/>
      <w:numPr>
        <w:numId w:val="5"/>
      </w:numPr>
      <w:tabs>
        <w:tab w:val="left" w:pos="900"/>
      </w:tabs>
      <w:spacing w:line="324" w:lineRule="auto"/>
    </w:pPr>
    <w:rPr>
      <w:rFonts w:cs="宋体"/>
      <w:sz w:val="24"/>
      <w:szCs w:val="24"/>
    </w:rPr>
  </w:style>
  <w:style w:type="paragraph" w:customStyle="1" w:styleId="CharCharCharCharCharCharCharCharCharCharCharCharChar">
    <w:name w:val="Char Char Char Char Char Char Char Char Char Char Char Char Char"/>
    <w:basedOn w:val="a2"/>
    <w:rPr>
      <w:rFonts w:ascii="Tahoma" w:hAnsi="Tahoma"/>
      <w:szCs w:val="20"/>
    </w:rPr>
  </w:style>
  <w:style w:type="paragraph" w:styleId="ac">
    <w:name w:val="No Spacing"/>
    <w:link w:val="ab"/>
    <w:qFormat/>
    <w:rPr>
      <w:rFonts w:ascii="Calibri" w:hAnsi="Calibri"/>
      <w:sz w:val="22"/>
      <w:szCs w:val="22"/>
    </w:rPr>
  </w:style>
  <w:style w:type="paragraph" w:customStyle="1" w:styleId="24">
    <w:name w:val="样式2"/>
    <w:basedOn w:val="aff1"/>
    <w:pPr>
      <w:spacing w:beforeLines="30" w:before="93"/>
    </w:pPr>
    <w:rPr>
      <w:rFonts w:ascii="Cambria" w:eastAsia="宋体" w:hAnsi="Cambria" w:cs="Times New Roman"/>
      <w:szCs w:val="21"/>
    </w:rPr>
  </w:style>
  <w:style w:type="paragraph" w:styleId="aff9">
    <w:name w:val="Document Map"/>
    <w:basedOn w:val="a2"/>
    <w:pPr>
      <w:shd w:val="clear" w:color="auto" w:fill="000080"/>
    </w:pPr>
  </w:style>
  <w:style w:type="paragraph" w:styleId="90">
    <w:name w:val="toc 9"/>
    <w:basedOn w:val="a2"/>
    <w:next w:val="a2"/>
    <w:pPr>
      <w:ind w:left="1920"/>
      <w:jc w:val="left"/>
    </w:pPr>
    <w:rPr>
      <w:rFonts w:ascii="Calibri" w:hAnsi="Calibri" w:cs="Calibri"/>
      <w:sz w:val="18"/>
      <w:szCs w:val="18"/>
    </w:rPr>
  </w:style>
  <w:style w:type="paragraph" w:styleId="21">
    <w:name w:val="Body Text Indent 2"/>
    <w:basedOn w:val="a2"/>
    <w:link w:val="20"/>
    <w:pPr>
      <w:spacing w:after="120" w:line="480" w:lineRule="auto"/>
      <w:ind w:leftChars="200" w:left="420"/>
    </w:pPr>
    <w:rPr>
      <w:sz w:val="21"/>
    </w:rPr>
  </w:style>
  <w:style w:type="paragraph" w:styleId="af3">
    <w:name w:val="annotation text"/>
    <w:basedOn w:val="a2"/>
    <w:link w:val="af2"/>
    <w:pPr>
      <w:jc w:val="left"/>
    </w:pPr>
  </w:style>
  <w:style w:type="paragraph" w:styleId="34">
    <w:name w:val="toc 3"/>
    <w:basedOn w:val="a2"/>
    <w:next w:val="a2"/>
    <w:pPr>
      <w:ind w:left="480"/>
      <w:jc w:val="left"/>
    </w:pPr>
    <w:rPr>
      <w:rFonts w:ascii="Calibri" w:hAnsi="Calibri" w:cs="Calibri"/>
      <w:i/>
      <w:iCs/>
      <w:sz w:val="20"/>
      <w:szCs w:val="20"/>
    </w:rPr>
  </w:style>
  <w:style w:type="paragraph" w:styleId="a">
    <w:name w:val="List Bullet"/>
    <w:basedOn w:val="a3"/>
    <w:pPr>
      <w:numPr>
        <w:numId w:val="6"/>
      </w:numPr>
      <w:tabs>
        <w:tab w:val="left" w:pos="902"/>
      </w:tabs>
      <w:ind w:firstLineChars="0" w:firstLine="0"/>
    </w:pPr>
  </w:style>
  <w:style w:type="paragraph" w:styleId="affa">
    <w:name w:val="footer"/>
    <w:basedOn w:val="a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1">
    <w:name w:val="caption"/>
    <w:basedOn w:val="a2"/>
    <w:next w:val="a2"/>
    <w:link w:val="aff0"/>
    <w:qFormat/>
    <w:pPr>
      <w:adjustRightInd w:val="0"/>
      <w:snapToGrid w:val="0"/>
      <w:spacing w:beforeLines="20" w:before="62" w:afterLines="20" w:after="62"/>
      <w:jc w:val="center"/>
    </w:pPr>
    <w:rPr>
      <w:rFonts w:ascii="黑体" w:eastAsia="黑体" w:hAnsi="黑体" w:cs="Arial"/>
      <w:sz w:val="21"/>
    </w:rPr>
  </w:style>
  <w:style w:type="paragraph" w:styleId="a3">
    <w:name w:val="Normal Indent"/>
    <w:basedOn w:val="a2"/>
    <w:link w:val="af7"/>
    <w:pPr>
      <w:ind w:firstLineChars="200" w:firstLine="420"/>
    </w:pPr>
  </w:style>
  <w:style w:type="paragraph" w:customStyle="1" w:styleId="085">
    <w:name w:val="样式 首行缩进:  0.85 厘米"/>
    <w:basedOn w:val="a2"/>
    <w:link w:val="085CharChar"/>
    <w:pPr>
      <w:spacing w:line="324" w:lineRule="auto"/>
      <w:ind w:firstLine="482"/>
    </w:pPr>
    <w:rPr>
      <w:rFonts w:ascii="宋体" w:hAnsi="宋体" w:cs="宋体"/>
    </w:rPr>
  </w:style>
  <w:style w:type="paragraph" w:styleId="af1">
    <w:name w:val="Quote"/>
    <w:basedOn w:val="a2"/>
    <w:next w:val="a2"/>
    <w:link w:val="af0"/>
    <w:qFormat/>
    <w:rPr>
      <w:i/>
      <w:iCs/>
      <w:color w:val="000000"/>
      <w:sz w:val="21"/>
    </w:rPr>
  </w:style>
  <w:style w:type="paragraph" w:customStyle="1" w:styleId="affb">
    <w:name w:val="图表文字"/>
    <w:basedOn w:val="a2"/>
    <w:rPr>
      <w:sz w:val="21"/>
    </w:rPr>
  </w:style>
  <w:style w:type="paragraph" w:customStyle="1" w:styleId="Default">
    <w:name w:val="Default"/>
    <w:pPr>
      <w:widowControl w:val="0"/>
      <w:autoSpaceDE w:val="0"/>
      <w:autoSpaceDN w:val="0"/>
      <w:adjustRightInd w:val="0"/>
    </w:pPr>
    <w:rPr>
      <w:color w:val="000000"/>
      <w:sz w:val="24"/>
      <w:szCs w:val="24"/>
    </w:rPr>
  </w:style>
  <w:style w:type="character" w:customStyle="1" w:styleId="Char">
    <w:name w:val="正文缩进 Char"/>
    <w:rsid w:val="0063030E"/>
    <w:rPr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325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15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relyOnVML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image" Target="media/image6.png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footer" Target="footer3.xml"/><Relationship Id="rId50" Type="http://schemas.microsoft.com/office/2016/09/relationships/commentsIds" Target="commentsIds.xml"/><Relationship Id="rId7" Type="http://schemas.openxmlformats.org/officeDocument/2006/relationships/endnotes" Target="endnotes.xml"/><Relationship Id="rId12" Type="http://schemas.openxmlformats.org/officeDocument/2006/relationships/hyperlink" Target="mailto:1902806374@qq.com" TargetMode="External"/><Relationship Id="rId17" Type="http://schemas.openxmlformats.org/officeDocument/2006/relationships/footer" Target="footer1.xml"/><Relationship Id="rId25" Type="http://schemas.openxmlformats.org/officeDocument/2006/relationships/image" Target="media/image13.jp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wmf"/><Relationship Id="rId24" Type="http://schemas.openxmlformats.org/officeDocument/2006/relationships/image" Target="media/image12.jpg"/><Relationship Id="rId32" Type="http://schemas.openxmlformats.org/officeDocument/2006/relationships/image" Target="media/image20.jpe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1.jpeg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jpg"/><Relationship Id="rId28" Type="http://schemas.openxmlformats.org/officeDocument/2006/relationships/image" Target="media/image16.jpg"/><Relationship Id="rId36" Type="http://schemas.openxmlformats.org/officeDocument/2006/relationships/image" Target="media/image24.jpe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jp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header" Target="header4.xml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43383B-818E-4F06-9916-DD4AFDD1FB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</TotalTime>
  <Pages>1</Pages>
  <Words>819</Words>
  <Characters>4672</Characters>
  <Application>Microsoft Office Word</Application>
  <DocSecurity>0</DocSecurity>
  <PresentationFormat/>
  <Lines>38</Lines>
  <Paragraphs>10</Paragraphs>
  <Slides>0</Slides>
  <Notes>0</Notes>
  <HiddenSlides>0</HiddenSlides>
  <MMClips>0</MMClips>
  <ScaleCrop>false</ScaleCrop>
  <Manager/>
  <Company>HUST</Company>
  <LinksUpToDate>false</LinksUpToDate>
  <CharactersWithSpaces>5481</CharactersWithSpaces>
  <SharedDoc>false</SharedDoc>
  <HLinks>
    <vt:vector size="174" baseType="variant">
      <vt:variant>
        <vt:i4>1376313</vt:i4>
      </vt:variant>
      <vt:variant>
        <vt:i4>167</vt:i4>
      </vt:variant>
      <vt:variant>
        <vt:i4>0</vt:i4>
      </vt:variant>
      <vt:variant>
        <vt:i4>5</vt:i4>
      </vt:variant>
      <vt:variant>
        <vt:lpwstr/>
      </vt:variant>
      <vt:variant>
        <vt:lpwstr>_Toc499846051</vt:lpwstr>
      </vt:variant>
      <vt:variant>
        <vt:i4>1376313</vt:i4>
      </vt:variant>
      <vt:variant>
        <vt:i4>161</vt:i4>
      </vt:variant>
      <vt:variant>
        <vt:i4>0</vt:i4>
      </vt:variant>
      <vt:variant>
        <vt:i4>5</vt:i4>
      </vt:variant>
      <vt:variant>
        <vt:lpwstr/>
      </vt:variant>
      <vt:variant>
        <vt:lpwstr>_Toc499846050</vt:lpwstr>
      </vt:variant>
      <vt:variant>
        <vt:i4>1310777</vt:i4>
      </vt:variant>
      <vt:variant>
        <vt:i4>155</vt:i4>
      </vt:variant>
      <vt:variant>
        <vt:i4>0</vt:i4>
      </vt:variant>
      <vt:variant>
        <vt:i4>5</vt:i4>
      </vt:variant>
      <vt:variant>
        <vt:lpwstr/>
      </vt:variant>
      <vt:variant>
        <vt:lpwstr>_Toc499846049</vt:lpwstr>
      </vt:variant>
      <vt:variant>
        <vt:i4>1310777</vt:i4>
      </vt:variant>
      <vt:variant>
        <vt:i4>149</vt:i4>
      </vt:variant>
      <vt:variant>
        <vt:i4>0</vt:i4>
      </vt:variant>
      <vt:variant>
        <vt:i4>5</vt:i4>
      </vt:variant>
      <vt:variant>
        <vt:lpwstr/>
      </vt:variant>
      <vt:variant>
        <vt:lpwstr>_Toc499846048</vt:lpwstr>
      </vt:variant>
      <vt:variant>
        <vt:i4>1310777</vt:i4>
      </vt:variant>
      <vt:variant>
        <vt:i4>143</vt:i4>
      </vt:variant>
      <vt:variant>
        <vt:i4>0</vt:i4>
      </vt:variant>
      <vt:variant>
        <vt:i4>5</vt:i4>
      </vt:variant>
      <vt:variant>
        <vt:lpwstr/>
      </vt:variant>
      <vt:variant>
        <vt:lpwstr>_Toc499846047</vt:lpwstr>
      </vt:variant>
      <vt:variant>
        <vt:i4>1310777</vt:i4>
      </vt:variant>
      <vt:variant>
        <vt:i4>137</vt:i4>
      </vt:variant>
      <vt:variant>
        <vt:i4>0</vt:i4>
      </vt:variant>
      <vt:variant>
        <vt:i4>5</vt:i4>
      </vt:variant>
      <vt:variant>
        <vt:lpwstr/>
      </vt:variant>
      <vt:variant>
        <vt:lpwstr>_Toc499846046</vt:lpwstr>
      </vt:variant>
      <vt:variant>
        <vt:i4>1310777</vt:i4>
      </vt:variant>
      <vt:variant>
        <vt:i4>131</vt:i4>
      </vt:variant>
      <vt:variant>
        <vt:i4>0</vt:i4>
      </vt:variant>
      <vt:variant>
        <vt:i4>5</vt:i4>
      </vt:variant>
      <vt:variant>
        <vt:lpwstr/>
      </vt:variant>
      <vt:variant>
        <vt:lpwstr>_Toc499846045</vt:lpwstr>
      </vt:variant>
      <vt:variant>
        <vt:i4>1310777</vt:i4>
      </vt:variant>
      <vt:variant>
        <vt:i4>125</vt:i4>
      </vt:variant>
      <vt:variant>
        <vt:i4>0</vt:i4>
      </vt:variant>
      <vt:variant>
        <vt:i4>5</vt:i4>
      </vt:variant>
      <vt:variant>
        <vt:lpwstr/>
      </vt:variant>
      <vt:variant>
        <vt:lpwstr>_Toc499846044</vt:lpwstr>
      </vt:variant>
      <vt:variant>
        <vt:i4>1310777</vt:i4>
      </vt:variant>
      <vt:variant>
        <vt:i4>119</vt:i4>
      </vt:variant>
      <vt:variant>
        <vt:i4>0</vt:i4>
      </vt:variant>
      <vt:variant>
        <vt:i4>5</vt:i4>
      </vt:variant>
      <vt:variant>
        <vt:lpwstr/>
      </vt:variant>
      <vt:variant>
        <vt:lpwstr>_Toc499846043</vt:lpwstr>
      </vt:variant>
      <vt:variant>
        <vt:i4>1310777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_Toc499846042</vt:lpwstr>
      </vt:variant>
      <vt:variant>
        <vt:i4>1310777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_Toc499846041</vt:lpwstr>
      </vt:variant>
      <vt:variant>
        <vt:i4>1310777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_Toc499846040</vt:lpwstr>
      </vt:variant>
      <vt:variant>
        <vt:i4>1245241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_Toc499846039</vt:lpwstr>
      </vt:variant>
      <vt:variant>
        <vt:i4>1245241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_Toc499846038</vt:lpwstr>
      </vt:variant>
      <vt:variant>
        <vt:i4>1245241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_Toc499846037</vt:lpwstr>
      </vt:variant>
      <vt:variant>
        <vt:i4>1245241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_Toc499846036</vt:lpwstr>
      </vt:variant>
      <vt:variant>
        <vt:i4>1245241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_Toc499846035</vt:lpwstr>
      </vt:variant>
      <vt:variant>
        <vt:i4>1245241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_Toc499846034</vt:lpwstr>
      </vt:variant>
      <vt:variant>
        <vt:i4>1245241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_Toc499846033</vt:lpwstr>
      </vt:variant>
      <vt:variant>
        <vt:i4>1245241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_Toc499846032</vt:lpwstr>
      </vt:variant>
      <vt:variant>
        <vt:i4>1245241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_Toc499846031</vt:lpwstr>
      </vt:variant>
      <vt:variant>
        <vt:i4>1245241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_Toc499846030</vt:lpwstr>
      </vt:variant>
      <vt:variant>
        <vt:i4>1179705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_Toc499846029</vt:lpwstr>
      </vt:variant>
      <vt:variant>
        <vt:i4>1179705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_Toc499846028</vt:lpwstr>
      </vt:variant>
      <vt:variant>
        <vt:i4>1179705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_Toc499846027</vt:lpwstr>
      </vt:variant>
      <vt:variant>
        <vt:i4>1179705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_Toc499846026</vt:lpwstr>
      </vt:variant>
      <vt:variant>
        <vt:i4>1179705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_Toc499846025</vt:lpwstr>
      </vt:variant>
      <vt:variant>
        <vt:i4>1179705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_Toc499846024</vt:lpwstr>
      </vt:variant>
      <vt:variant>
        <vt:i4>6357022</vt:i4>
      </vt:variant>
      <vt:variant>
        <vt:i4>0</vt:i4>
      </vt:variant>
      <vt:variant>
        <vt:i4>0</vt:i4>
      </vt:variant>
      <vt:variant>
        <vt:i4>5</vt:i4>
      </vt:variant>
      <vt:variant>
        <vt:lpwstr>mailto:13456@qq.com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计算机组成原理  课程设计报告</dc:title>
  <dc:subject/>
  <dc:creator>xmdong</dc:creator>
  <cp:keywords/>
  <dc:description/>
  <cp:lastModifiedBy>挺迷糊的 NHY</cp:lastModifiedBy>
  <cp:revision>161</cp:revision>
  <cp:lastPrinted>2015-02-28T08:26:00Z</cp:lastPrinted>
  <dcterms:created xsi:type="dcterms:W3CDTF">2019-11-14T02:37:00Z</dcterms:created>
  <dcterms:modified xsi:type="dcterms:W3CDTF">2019-12-21T16:30:00Z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2052-8.1.0.3163</vt:lpwstr>
  </property>
  <property fmtid="{D5CDD505-2E9C-101B-9397-08002B2CF9AE}" pid="3" name="KSOVERGUID">
    <vt:lpwstr>cf2129d59073f39bbce42aa061d59bc0</vt:lpwstr>
  </property>
  <property fmtid="{D5CDD505-2E9C-101B-9397-08002B2CF9AE}" pid="4" name="KSOVERCOUNTS">
    <vt:lpwstr>20</vt:lpwstr>
  </property>
</Properties>
</file>